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3402965</wp:posOffset>
                </wp:positionH>
                <wp:positionV relativeFrom="paragraph">
                  <wp:posOffset>-909320</wp:posOffset>
                </wp:positionV>
                <wp:extent cx="124460" cy="10681970"/>
                <wp:effectExtent l="0" t="0" r="2540" b="11430"/>
                <wp:wrapNone/>
                <wp:docPr id="50" name="Rectangle 366" descr="imag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" cy="10681970"/>
                        </a:xfrm>
                        <a:prstGeom prst="rect">
                          <a:avLst/>
                        </a:prstGeom>
                        <a:blipFill rotWithShape="0">
                          <a:blip r:embed="rId8"/>
                        </a:blipFill>
                        <a:ln w="9525">
                          <a:noFill/>
                        </a:ln>
                      </wps:spPr>
                      <wps:bodyPr anchor="ctr" upright="1"/>
                    </wps:wsp>
                  </a:graphicData>
                </a:graphic>
              </wp:anchor>
            </w:drawing>
          </mc:Choice>
          <mc:Fallback>
            <w:pict>
              <v:rect id="Rectangle 366" o:spid="_x0000_s1026" o:spt="1" alt="image2" style="position:absolute;left:0pt;margin-left:267.95pt;margin-top:-71.6pt;height:841.1pt;width:9.8pt;z-index:251657216;v-text-anchor:middle;mso-width-relative:page;mso-height-relative:page;" filled="t" stroked="f" coordsize="21600,21600" o:gfxdata="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KomDr62AAAAIQEAABkAAABkcnMvX3JlbHMv&#10;ZTJvRG9jLnhtbC5yZWxzhY9BasMwEEX3hdxBzD6WnUUoxbI3oeBtSA4wSGNZxBoJSS317SPIJoFA&#10;l/M//z2mH//8Kn4pZRdYQde0IIh1MI6tguvle/8JIhdkg2tgUrBRhnHYffRnWrHUUV5czKJSOCtY&#10;SolfUma9kMfchEhcmzkkj6WeycqI+oaW5KFtjzI9M2B4YYrJKEiT6UBctljN/7PDPDtNp6B/PHF5&#10;o5DOV3cFYrJUFHgyDh9h10S2IIdevjw23AF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">
                <v:fill type="tile" on="t" o:title="image2" focussize="0,0" recolor="t" r:id="rId8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3527425</wp:posOffset>
                </wp:positionH>
                <wp:positionV relativeFrom="paragraph">
                  <wp:posOffset>-913765</wp:posOffset>
                </wp:positionV>
                <wp:extent cx="2889885" cy="10692130"/>
                <wp:effectExtent l="0" t="0" r="5715" b="1270"/>
                <wp:wrapNone/>
                <wp:docPr id="49" name="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9885" cy="1069213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5" o:spid="_x0000_s1026" o:spt="1" style="position:absolute;left:0pt;margin-left:277.75pt;margin-top:-71.95pt;height:841.9pt;width:227.55pt;z-index:251656192;mso-width-relative:page;mso-height-relative:page;" fillcolor="#9BBB59" filled="t" stroked="f" coordsize="21600,21600" o:gfxdata="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BYAAABkcnMvUEsBAhQAFAAAAAgAh07iQGDhJMfcAAAA&#10;DgEAAA8AAAAAAAAAAQAgAAAAOAAAAGRycy9kb3ducmV2LnhtbFBLAQIUABQAAAAIAIdO4kD4SPjZ&#10;AwIAAO4DAAAOAAAAAAAAAAEAIAAAAEEBAABkcnMvZTJvRG9jLnhtbFBLBQYAAAAABgAGAFkBAAC2&#10;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</w:p>
    <w:p/>
    <w:p/>
    <w:p>
      <w:pPr>
        <w:widowControl/>
        <w:jc w:val="left"/>
      </w:pP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3402965</wp:posOffset>
                </wp:positionH>
                <wp:positionV relativeFrom="paragraph">
                  <wp:posOffset>92710</wp:posOffset>
                </wp:positionV>
                <wp:extent cx="3014345" cy="1063625"/>
                <wp:effectExtent l="0" t="0" r="0" b="0"/>
                <wp:wrapNone/>
                <wp:docPr id="51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4345" cy="106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56"/>
                              <w:ind w:firstLine="1420" w:firstLineChars="197"/>
                              <w:rPr>
                                <w:rFonts w:ascii="Cambria" w:hAnsi="Cambria"/>
                                <w:b/>
                                <w:bCs/>
                                <w:i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i/>
                                <w:color w:val="FFFFFF"/>
                                <w:sz w:val="72"/>
                                <w:szCs w:val="72"/>
                              </w:rPr>
                              <w:t>20</w:t>
                            </w:r>
                            <w:r>
                              <w:rPr>
                                <w:rFonts w:hint="eastAsia" w:ascii="Cambria" w:hAnsi="Cambria"/>
                                <w:b/>
                                <w:i/>
                                <w:color w:val="FFFFFF"/>
                                <w:sz w:val="72"/>
                                <w:szCs w:val="72"/>
                              </w:rPr>
                              <w:t>21</w:t>
                            </w:r>
                          </w:p>
                          <w:p>
                            <w:pPr>
                              <w:pStyle w:val="56"/>
                              <w:ind w:firstLine="360" w:firstLineChars="50"/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72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7" o:spid="_x0000_s1026" o:spt="1" style="position:absolute;left:0pt;margin-left:267.95pt;margin-top:7.3pt;height:83.75pt;width:237.35pt;z-index:251658240;v-text-anchor:bottom;mso-width-relative:page;mso-height-relative:page;" filled="f" stroked="f" coordsize="21600,21600" o:gfxdata="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BYAAABkcnMvUEsBAhQAFAAAAAgAh07iQJyk8TLWAAAACwEAAA8AAAAAAAAAAQAgAAAAOAAAAGRy&#10;cy9kb3ducmV2LnhtbFBLAQIUABQAAAAIAIdO4kBdq2aT8QEAANMDAAAOAAAAAAAAAAEAIAAAADsB&#10;AABkcnMvZTJvRG9jLnhtbFBLBQYAAAAABgAGAFkBAACeBQAAAAA=&#10;">
                <v:fill on="f" focussize="0,0"/>
                <v:stroke on="f"/>
                <v:imagedata o:title=""/>
                <o:lock v:ext="edit" aspectratio="f"/>
                <v:textbox inset="10.16mm,5.08mm,5.08mm,5.08mm">
                  <w:txbxContent>
                    <w:p>
                      <w:pPr>
                        <w:pStyle w:val="56"/>
                        <w:ind w:firstLine="1420" w:firstLineChars="197"/>
                        <w:rPr>
                          <w:rFonts w:ascii="Cambria" w:hAnsi="Cambria"/>
                          <w:b/>
                          <w:bCs/>
                          <w:i/>
                          <w:color w:val="FFFFFF"/>
                          <w:sz w:val="72"/>
                          <w:szCs w:val="72"/>
                        </w:rPr>
                      </w:pPr>
                      <w:r>
                        <w:rPr>
                          <w:rFonts w:ascii="Cambria" w:hAnsi="Cambria"/>
                          <w:b/>
                          <w:i/>
                          <w:color w:val="FFFFFF"/>
                          <w:sz w:val="72"/>
                          <w:szCs w:val="72"/>
                        </w:rPr>
                        <w:t>20</w:t>
                      </w:r>
                      <w:r>
                        <w:rPr>
                          <w:rFonts w:hint="eastAsia" w:ascii="Cambria" w:hAnsi="Cambria"/>
                          <w:b/>
                          <w:i/>
                          <w:color w:val="FFFFFF"/>
                          <w:sz w:val="72"/>
                          <w:szCs w:val="72"/>
                        </w:rPr>
                        <w:t>21</w:t>
                      </w:r>
                    </w:p>
                    <w:p>
                      <w:pPr>
                        <w:pStyle w:val="56"/>
                        <w:ind w:firstLine="360" w:firstLineChars="50"/>
                        <w:rPr>
                          <w:rFonts w:ascii="Cambria" w:hAnsi="Cambria"/>
                          <w:b/>
                          <w:bCs/>
                          <w:color w:val="FFFFFF"/>
                          <w:sz w:val="72"/>
                          <w:szCs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widowControl/>
        <w:jc w:val="left"/>
      </w:pPr>
      <w:r>
        <w:drawing>
          <wp:inline distT="0" distB="0" distL="0" distR="0">
            <wp:extent cx="3423920" cy="744220"/>
            <wp:effectExtent l="0" t="0" r="0" b="0"/>
            <wp:docPr id="24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392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-409575</wp:posOffset>
                </wp:positionH>
                <wp:positionV relativeFrom="paragraph">
                  <wp:posOffset>197485</wp:posOffset>
                </wp:positionV>
                <wp:extent cx="3783330" cy="725170"/>
                <wp:effectExtent l="6350" t="6350" r="20320" b="30480"/>
                <wp:wrapNone/>
                <wp:docPr id="30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83330" cy="72517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56"/>
                              <w:rPr>
                                <w:rFonts w:ascii="华文中宋" w:hAnsi="华文中宋" w:eastAsia="华文中宋"/>
                                <w:b/>
                                <w:color w:val="FFFFFF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eastAsia" w:ascii="华文中宋" w:hAnsi="华文中宋" w:eastAsia="华文中宋"/>
                                <w:b/>
                                <w:color w:val="FFFFFF"/>
                                <w:sz w:val="52"/>
                                <w:szCs w:val="52"/>
                              </w:rPr>
                              <w:t>数字电路与逻辑设计</w:t>
                            </w:r>
                          </w:p>
                          <w:p>
                            <w:pPr>
                              <w:pStyle w:val="56"/>
                              <w:rPr>
                                <w:rFonts w:ascii="华文中宋" w:hAnsi="华文中宋" w:eastAsia="华文中宋"/>
                                <w:color w:val="FFFFFF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华文中宋" w:hAnsi="华文中宋" w:eastAsia="华文中宋"/>
                                <w:b/>
                                <w:color w:val="FFFFFF"/>
                                <w:sz w:val="52"/>
                                <w:szCs w:val="52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华文中宋" w:hAnsi="华文中宋" w:eastAsia="华文中宋"/>
                                <w:b/>
                                <w:color w:val="FFFFFF"/>
                                <w:sz w:val="52"/>
                                <w:szCs w:val="52"/>
                              </w:rPr>
                              <w:t xml:space="preserve"> </w:t>
                            </w:r>
                            <w:r>
                              <w:rPr>
                                <w:rFonts w:ascii="华文中宋" w:hAnsi="华文中宋" w:eastAsia="华文中宋"/>
                                <w:b/>
                                <w:color w:val="FFFFFF"/>
                                <w:sz w:val="52"/>
                                <w:szCs w:val="52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华文中宋" w:hAnsi="华文中宋" w:eastAsia="华文中宋"/>
                                <w:b/>
                                <w:color w:val="FFFFFF"/>
                                <w:sz w:val="52"/>
                                <w:szCs w:val="52"/>
                              </w:rPr>
                              <w:t>实验报告</w:t>
                            </w: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6" o:spid="_x0000_s1026" o:spt="1" style="position:absolute;left:0pt;margin-left:-32.25pt;margin-top:15.55pt;height:57.1pt;width:297.9pt;z-index:251659264;v-text-anchor:middle;mso-width-relative:page;mso-height-relative:page;" fillcolor="#4F81BD" filled="t" stroked="t" coordsize="21600,21600" o:gfxdata="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WAAAAZHJzL1BLAQIUABQAAAAIAIdO4kANF7Pn2AAAAAoBAAAPAAAAAAAAAAEAIAAAADgAAABk&#10;cnMvZG93bnJldi54bWxQSwECFAAUAAAACACHTuJAWxfsaikCAABBBAAADgAAAAAAAAABACAAAAA9&#10;AQAAZHJzL2Uyb0RvYy54bWxQSwUGAAAAAAYABgBZAQAA2AUAAAAA&#10;">
                <v:fill on="t" focussize="0,0"/>
                <v:stroke weight="1pt" color="#FFFFFF" miterlimit="8" joinstyle="miter"/>
                <v:imagedata o:title=""/>
                <o:lock v:ext="edit" aspectratio="f"/>
                <v:textbox inset="5.08mm,1.27mm,5.08mm,1.27mm" style="mso-fit-shape-to-text:t;">
                  <w:txbxContent>
                    <w:p>
                      <w:pPr>
                        <w:pStyle w:val="56"/>
                        <w:rPr>
                          <w:rFonts w:ascii="华文中宋" w:hAnsi="华文中宋" w:eastAsia="华文中宋"/>
                          <w:b/>
                          <w:color w:val="FFFFFF"/>
                          <w:sz w:val="52"/>
                          <w:szCs w:val="52"/>
                        </w:rPr>
                      </w:pPr>
                      <w:r>
                        <w:rPr>
                          <w:rFonts w:hint="eastAsia" w:ascii="华文中宋" w:hAnsi="华文中宋" w:eastAsia="华文中宋"/>
                          <w:b/>
                          <w:color w:val="FFFFFF"/>
                          <w:sz w:val="52"/>
                          <w:szCs w:val="52"/>
                        </w:rPr>
                        <w:t>数字电路与逻辑设计</w:t>
                      </w:r>
                    </w:p>
                    <w:p>
                      <w:pPr>
                        <w:pStyle w:val="56"/>
                        <w:rPr>
                          <w:rFonts w:ascii="华文中宋" w:hAnsi="华文中宋" w:eastAsia="华文中宋"/>
                          <w:color w:val="FFFFFF"/>
                          <w:sz w:val="52"/>
                          <w:szCs w:val="52"/>
                        </w:rPr>
                      </w:pPr>
                      <w:r>
                        <w:rPr>
                          <w:rFonts w:ascii="华文中宋" w:hAnsi="华文中宋" w:eastAsia="华文中宋"/>
                          <w:b/>
                          <w:color w:val="FFFFFF"/>
                          <w:sz w:val="52"/>
                          <w:szCs w:val="52"/>
                        </w:rPr>
                        <w:t xml:space="preserve">  </w:t>
                      </w:r>
                      <w:r>
                        <w:rPr>
                          <w:rFonts w:hint="eastAsia" w:ascii="华文中宋" w:hAnsi="华文中宋" w:eastAsia="华文中宋"/>
                          <w:b/>
                          <w:color w:val="FFFFFF"/>
                          <w:sz w:val="52"/>
                          <w:szCs w:val="52"/>
                        </w:rPr>
                        <w:t xml:space="preserve"> </w:t>
                      </w:r>
                      <w:r>
                        <w:rPr>
                          <w:rFonts w:ascii="华文中宋" w:hAnsi="华文中宋" w:eastAsia="华文中宋"/>
                          <w:b/>
                          <w:color w:val="FFFFFF"/>
                          <w:sz w:val="52"/>
                          <w:szCs w:val="52"/>
                        </w:rPr>
                        <w:t xml:space="preserve">  </w:t>
                      </w:r>
                      <w:r>
                        <w:rPr>
                          <w:rFonts w:hint="eastAsia" w:ascii="华文中宋" w:hAnsi="华文中宋" w:eastAsia="华文中宋"/>
                          <w:b/>
                          <w:color w:val="FFFFFF"/>
                          <w:sz w:val="52"/>
                          <w:szCs w:val="52"/>
                        </w:rPr>
                        <w:t>实验报告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tabs>
          <w:tab w:val="left" w:pos="1884"/>
        </w:tabs>
        <w:jc w:val="left"/>
      </w:pPr>
      <w:r>
        <w:tab/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tbl>
      <w:tblPr>
        <w:tblStyle w:val="48"/>
        <w:tblW w:w="5529" w:type="dxa"/>
        <w:tblInd w:w="-17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2"/>
        <w:gridCol w:w="3857"/>
      </w:tblGrid>
      <w:tr>
        <w:trPr>
          <w:trHeight w:val="567" w:hRule="atLeast"/>
        </w:trPr>
        <w:tc>
          <w:tcPr>
            <w:tcW w:w="1672" w:type="dxa"/>
            <w:vAlign w:val="bottom"/>
          </w:tcPr>
          <w:p>
            <w:pPr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专   业：</w:t>
            </w:r>
          </w:p>
        </w:tc>
        <w:tc>
          <w:tcPr>
            <w:tcW w:w="3857" w:type="dxa"/>
            <w:tcBorders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eastAsia" w:ascii="宋体" w:hAnsi="宋体" w:eastAsia="宋体"/>
                <w:sz w:val="28"/>
                <w:lang w:val="en-US" w:eastAsia="zh-Hans"/>
              </w:rPr>
            </w:pPr>
            <w:r>
              <w:rPr>
                <w:rFonts w:hint="eastAsia" w:ascii="宋体" w:hAnsi="宋体"/>
                <w:sz w:val="28"/>
                <w:lang w:val="en-US" w:eastAsia="zh-Hans"/>
              </w:rPr>
              <w:t>信息安全</w:t>
            </w:r>
          </w:p>
        </w:tc>
      </w:tr>
      <w:tr>
        <w:trPr>
          <w:trHeight w:val="567" w:hRule="atLeast"/>
        </w:trPr>
        <w:tc>
          <w:tcPr>
            <w:tcW w:w="1672" w:type="dxa"/>
            <w:vAlign w:val="bottom"/>
          </w:tcPr>
          <w:p>
            <w:pPr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班   级：</w:t>
            </w:r>
          </w:p>
        </w:tc>
        <w:tc>
          <w:tcPr>
            <w:tcW w:w="3857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eastAsia" w:ascii="宋体" w:hAnsi="宋体" w:eastAsia="宋体"/>
                <w:sz w:val="28"/>
                <w:lang w:val="en-US" w:eastAsia="zh-Hans"/>
              </w:rPr>
            </w:pPr>
            <w:r>
              <w:rPr>
                <w:rFonts w:hint="eastAsia" w:ascii="宋体" w:hAnsi="宋体"/>
                <w:sz w:val="28"/>
                <w:lang w:val="en-US" w:eastAsia="zh-Hans"/>
              </w:rPr>
              <w:t>信安</w:t>
            </w:r>
            <w:r>
              <w:rPr>
                <w:rFonts w:hint="default" w:ascii="宋体" w:hAnsi="宋体"/>
                <w:sz w:val="28"/>
                <w:lang w:eastAsia="zh-Hans"/>
              </w:rPr>
              <w:t>1901</w:t>
            </w:r>
            <w:r>
              <w:rPr>
                <w:rFonts w:hint="eastAsia" w:ascii="宋体" w:hAnsi="宋体"/>
                <w:sz w:val="28"/>
                <w:lang w:val="en-US" w:eastAsia="zh-Hans"/>
              </w:rPr>
              <w:t>班</w:t>
            </w:r>
          </w:p>
        </w:tc>
      </w:tr>
      <w:tr>
        <w:trPr>
          <w:trHeight w:val="567" w:hRule="atLeast"/>
        </w:trPr>
        <w:tc>
          <w:tcPr>
            <w:tcW w:w="1672" w:type="dxa"/>
            <w:vAlign w:val="bottom"/>
          </w:tcPr>
          <w:p>
            <w:pPr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学   号：</w:t>
            </w:r>
          </w:p>
        </w:tc>
        <w:tc>
          <w:tcPr>
            <w:tcW w:w="3857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eastAsia" w:ascii="宋体" w:hAnsi="宋体" w:eastAsia="宋体"/>
                <w:sz w:val="28"/>
                <w:lang w:val="en-US" w:eastAsia="zh-Hans"/>
              </w:rPr>
            </w:pPr>
            <w:r>
              <w:rPr>
                <w:rFonts w:hint="eastAsia" w:ascii="宋体" w:hAnsi="宋体"/>
                <w:sz w:val="28"/>
                <w:lang w:val="en-US" w:eastAsia="zh-Hans"/>
              </w:rPr>
              <w:t>U</w:t>
            </w:r>
            <w:r>
              <w:rPr>
                <w:rFonts w:hint="default" w:ascii="宋体" w:hAnsi="宋体"/>
                <w:sz w:val="28"/>
                <w:lang w:eastAsia="zh-Hans"/>
              </w:rPr>
              <w:t>201911658</w:t>
            </w:r>
          </w:p>
        </w:tc>
      </w:tr>
      <w:tr>
        <w:trPr>
          <w:trHeight w:val="567" w:hRule="atLeast"/>
        </w:trPr>
        <w:tc>
          <w:tcPr>
            <w:tcW w:w="1672" w:type="dxa"/>
            <w:vAlign w:val="bottom"/>
          </w:tcPr>
          <w:p>
            <w:pPr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姓   名：</w:t>
            </w:r>
          </w:p>
        </w:tc>
        <w:tc>
          <w:tcPr>
            <w:tcW w:w="3857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eastAsia" w:ascii="宋体" w:hAnsi="宋体" w:eastAsia="宋体"/>
                <w:sz w:val="28"/>
                <w:lang w:val="en-US" w:eastAsia="zh-Hans"/>
              </w:rPr>
            </w:pPr>
            <w:r>
              <w:rPr>
                <w:rFonts w:hint="eastAsia" w:ascii="宋体" w:hAnsi="宋体"/>
                <w:sz w:val="28"/>
                <w:lang w:val="en-US" w:eastAsia="zh-Hans"/>
              </w:rPr>
              <w:t>李欣宇</w:t>
            </w:r>
          </w:p>
        </w:tc>
      </w:tr>
      <w:tr>
        <w:trPr>
          <w:trHeight w:val="567" w:hRule="atLeast"/>
        </w:trPr>
        <w:tc>
          <w:tcPr>
            <w:tcW w:w="1672" w:type="dxa"/>
            <w:vAlign w:val="bottom"/>
          </w:tcPr>
          <w:p>
            <w:pPr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电   话：</w:t>
            </w:r>
          </w:p>
        </w:tc>
        <w:tc>
          <w:tcPr>
            <w:tcW w:w="3857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/>
                <w:sz w:val="28"/>
              </w:rPr>
              <w:t>19963384224</w:t>
            </w:r>
          </w:p>
        </w:tc>
      </w:tr>
      <w:tr>
        <w:trPr>
          <w:trHeight w:val="567" w:hRule="atLeast"/>
        </w:trPr>
        <w:tc>
          <w:tcPr>
            <w:tcW w:w="1672" w:type="dxa"/>
            <w:vAlign w:val="bottom"/>
          </w:tcPr>
          <w:p>
            <w:pPr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邮   件：</w:t>
            </w:r>
          </w:p>
        </w:tc>
        <w:tc>
          <w:tcPr>
            <w:tcW w:w="3857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/>
                <w:sz w:val="28"/>
              </w:rPr>
              <w:t>735347849@</w:t>
            </w:r>
            <w:r>
              <w:rPr>
                <w:rFonts w:hint="eastAsia" w:ascii="宋体" w:hAnsi="宋体"/>
                <w:sz w:val="28"/>
                <w:lang w:val="en-US" w:eastAsia="zh-Hans"/>
              </w:rPr>
              <w:t>qq.com</w:t>
            </w:r>
          </w:p>
        </w:tc>
      </w:tr>
      <w:tr>
        <w:trPr>
          <w:trHeight w:val="567" w:hRule="atLeast"/>
        </w:trPr>
        <w:tc>
          <w:tcPr>
            <w:tcW w:w="1672" w:type="dxa"/>
            <w:vAlign w:val="bottom"/>
          </w:tcPr>
          <w:p>
            <w:pPr>
              <w:rPr>
                <w:rFonts w:ascii="黑体" w:hAnsi="黑体" w:eastAsia="黑体"/>
                <w:sz w:val="28"/>
              </w:rPr>
            </w:pPr>
            <w:r>
              <w:rPr>
                <w:rFonts w:hint="default" w:ascii="黑体" w:hAnsi="黑体" w:eastAsia="黑体"/>
                <w:sz w:val="28"/>
              </w:rPr>
              <w:t>完成日期：</w:t>
            </w:r>
          </w:p>
        </w:tc>
        <w:tc>
          <w:tcPr>
            <w:tcW w:w="3857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/>
                <w:sz w:val="28"/>
              </w:rPr>
              <w:t>2021</w:t>
            </w:r>
            <w:r>
              <w:rPr>
                <w:rFonts w:hint="eastAsia" w:ascii="宋体" w:hAnsi="宋体"/>
                <w:sz w:val="28"/>
                <w:lang w:val="en-US" w:eastAsia="zh-Hans"/>
              </w:rPr>
              <w:t>年</w:t>
            </w:r>
            <w:r>
              <w:rPr>
                <w:rFonts w:hint="default" w:ascii="宋体" w:hAnsi="宋体"/>
                <w:sz w:val="28"/>
                <w:lang w:eastAsia="zh-Hans"/>
              </w:rPr>
              <w:t>4</w:t>
            </w:r>
            <w:r>
              <w:rPr>
                <w:rFonts w:hint="eastAsia" w:ascii="宋体" w:hAnsi="宋体"/>
                <w:sz w:val="28"/>
                <w:lang w:val="en-US" w:eastAsia="zh-Hans"/>
              </w:rPr>
              <w:t>月</w:t>
            </w:r>
            <w:r>
              <w:rPr>
                <w:rFonts w:hint="default" w:ascii="宋体" w:hAnsi="宋体"/>
                <w:sz w:val="28"/>
                <w:lang w:eastAsia="zh-Hans"/>
              </w:rPr>
              <w:t>2</w:t>
            </w:r>
            <w:r>
              <w:rPr>
                <w:rFonts w:hint="default" w:ascii="宋体" w:hAnsi="宋体"/>
                <w:sz w:val="28"/>
                <w:lang w:eastAsia="zh-Hans"/>
              </w:rPr>
              <w:t>7</w:t>
            </w:r>
            <w:r>
              <w:rPr>
                <w:rFonts w:hint="eastAsia" w:ascii="宋体" w:hAnsi="宋体"/>
                <w:sz w:val="28"/>
                <w:lang w:val="en-US" w:eastAsia="zh-Hans"/>
              </w:rPr>
              <w:t>日</w:t>
            </w:r>
          </w:p>
        </w:tc>
      </w:tr>
    </w:tbl>
    <w:p>
      <w:pPr>
        <w:pStyle w:val="4"/>
        <w:ind w:firstLine="0" w:firstLineChars="0"/>
        <w:rPr>
          <w:rFonts w:ascii="宋体" w:hAnsi="宋体" w:cs="宋体"/>
          <w:sz w:val="21"/>
          <w:szCs w:val="21"/>
        </w:rPr>
      </w:pPr>
    </w:p>
    <w:p>
      <w:pPr>
        <w:pStyle w:val="4"/>
        <w:ind w:firstLine="480"/>
        <w:sectPr>
          <w:headerReference r:id="rId3" w:type="default"/>
          <w:footerReference r:id="rId4" w:type="default"/>
          <w:footnotePr>
            <w:numRestart w:val="eachPage"/>
          </w:footnotePr>
          <w:pgSz w:w="11906" w:h="16838"/>
          <w:pgMar w:top="1843" w:right="1416" w:bottom="1418" w:left="1531" w:header="851" w:footer="992" w:gutter="0"/>
          <w:cols w:space="720" w:num="1"/>
          <w:docGrid w:type="linesAndChars" w:linePitch="459" w:charSpace="0"/>
        </w:sectPr>
      </w:pPr>
      <w:bookmarkStart w:id="38" w:name="_GoBack"/>
      <w:bookmarkEnd w:id="38"/>
    </w:p>
    <w:p>
      <w:pPr>
        <w:pStyle w:val="71"/>
        <w:spacing w:line="720" w:lineRule="auto"/>
        <w:jc w:val="center"/>
        <w:rPr>
          <w:rFonts w:ascii="黑体" w:hAnsi="黑体" w:eastAsia="黑体"/>
          <w:sz w:val="32"/>
          <w:szCs w:val="32"/>
        </w:rPr>
      </w:pPr>
      <w:bookmarkStart w:id="0" w:name="_Toc135227598"/>
      <w:bookmarkStart w:id="1" w:name="_Toc135227306"/>
      <w:bookmarkStart w:id="2" w:name="_Toc135229710"/>
      <w:bookmarkStart w:id="3" w:name="_Toc135227507"/>
      <w:bookmarkStart w:id="4" w:name="_Toc134007856"/>
      <w:bookmarkStart w:id="5" w:name="_Toc135227385"/>
      <w:bookmarkStart w:id="6" w:name="_Toc266358958"/>
      <w:r>
        <w:rPr>
          <w:rFonts w:hint="eastAsia" w:ascii="黑体" w:hAnsi="黑体" w:eastAsia="黑体"/>
          <w:sz w:val="32"/>
          <w:szCs w:val="32"/>
        </w:rPr>
        <w:t>目   录</w:t>
      </w:r>
      <w:bookmarkEnd w:id="0"/>
      <w:bookmarkEnd w:id="1"/>
      <w:bookmarkEnd w:id="2"/>
      <w:bookmarkEnd w:id="3"/>
      <w:bookmarkEnd w:id="4"/>
      <w:bookmarkEnd w:id="5"/>
      <w:bookmarkEnd w:id="6"/>
      <w:bookmarkStart w:id="7" w:name="_Toc266358959"/>
      <w:bookmarkStart w:id="8" w:name="_Toc135229711"/>
      <w:bookmarkStart w:id="9" w:name="_Toc134007857"/>
      <w:bookmarkStart w:id="10" w:name="_Toc135227508"/>
      <w:bookmarkStart w:id="11" w:name="_Toc135227307"/>
      <w:bookmarkStart w:id="12" w:name="_Toc135227386"/>
    </w:p>
    <w:p>
      <w:pPr>
        <w:pStyle w:val="30"/>
        <w:tabs>
          <w:tab w:val="left" w:pos="480"/>
          <w:tab w:val="right" w:leader="dot" w:pos="8949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rPr>
          <w:rFonts w:hint="eastAsia"/>
        </w:rPr>
        <w:instrText xml:space="preserve">TOC \o "1-2" \h \z \u</w:instrText>
      </w:r>
      <w:r>
        <w:fldChar w:fldCharType="separate"/>
      </w:r>
      <w:r>
        <w:fldChar w:fldCharType="begin"/>
      </w:r>
      <w:r>
        <w:instrText xml:space="preserve"> HYPERLINK \l "_Toc69240115" </w:instrText>
      </w:r>
      <w:r>
        <w:fldChar w:fldCharType="separate"/>
      </w:r>
      <w:r>
        <w:rPr>
          <w:rStyle w:val="45"/>
        </w:rPr>
        <w:t>1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ab/>
      </w:r>
      <w:r>
        <w:rPr>
          <w:rStyle w:val="45"/>
        </w:rPr>
        <w:t>实验概述</w:t>
      </w:r>
      <w:r>
        <w:tab/>
      </w:r>
      <w:r>
        <w:fldChar w:fldCharType="begin"/>
      </w:r>
      <w:r>
        <w:instrText xml:space="preserve"> PAGEREF _Toc69240115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37"/>
        <w:tabs>
          <w:tab w:val="left" w:pos="960"/>
          <w:tab w:val="right" w:leader="dot" w:pos="8949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"_Toc69240116" </w:instrText>
      </w:r>
      <w:r>
        <w:fldChar w:fldCharType="separate"/>
      </w:r>
      <w:r>
        <w:rPr>
          <w:rStyle w:val="45"/>
        </w:rPr>
        <w:t>1.1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45"/>
        </w:rPr>
        <w:t>实验名称</w:t>
      </w:r>
      <w:r>
        <w:tab/>
      </w:r>
      <w:r>
        <w:fldChar w:fldCharType="begin"/>
      </w:r>
      <w:r>
        <w:instrText xml:space="preserve"> PAGEREF _Toc69240116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37"/>
        <w:tabs>
          <w:tab w:val="left" w:pos="960"/>
          <w:tab w:val="right" w:leader="dot" w:pos="8949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"_Toc69240117" </w:instrText>
      </w:r>
      <w:r>
        <w:fldChar w:fldCharType="separate"/>
      </w:r>
      <w:r>
        <w:rPr>
          <w:rStyle w:val="45"/>
        </w:rPr>
        <w:t>1.2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45"/>
        </w:rPr>
        <w:t>实验目的</w:t>
      </w:r>
      <w:r>
        <w:tab/>
      </w:r>
      <w:r>
        <w:fldChar w:fldCharType="begin"/>
      </w:r>
      <w:r>
        <w:instrText xml:space="preserve"> PAGEREF _Toc69240117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37"/>
        <w:tabs>
          <w:tab w:val="left" w:pos="960"/>
          <w:tab w:val="right" w:leader="dot" w:pos="8949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"_Toc69240118" </w:instrText>
      </w:r>
      <w:r>
        <w:fldChar w:fldCharType="separate"/>
      </w:r>
      <w:r>
        <w:rPr>
          <w:rStyle w:val="45"/>
        </w:rPr>
        <w:t>1.3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45"/>
        </w:rPr>
        <w:t>实验所用软件和平台</w:t>
      </w:r>
      <w:r>
        <w:tab/>
      </w:r>
      <w:r>
        <w:fldChar w:fldCharType="begin"/>
      </w:r>
      <w:r>
        <w:instrText xml:space="preserve"> PAGEREF _Toc69240118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37"/>
        <w:tabs>
          <w:tab w:val="left" w:pos="960"/>
          <w:tab w:val="right" w:leader="dot" w:pos="8949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"_Toc69240119" </w:instrText>
      </w:r>
      <w:r>
        <w:fldChar w:fldCharType="separate"/>
      </w:r>
      <w:r>
        <w:rPr>
          <w:rStyle w:val="45"/>
        </w:rPr>
        <w:t>1.4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45"/>
        </w:rPr>
        <w:t>实验内容</w:t>
      </w:r>
      <w:r>
        <w:tab/>
      </w:r>
      <w:r>
        <w:fldChar w:fldCharType="begin"/>
      </w:r>
      <w:r>
        <w:instrText xml:space="preserve"> PAGEREF _Toc69240119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37"/>
        <w:tabs>
          <w:tab w:val="left" w:pos="960"/>
          <w:tab w:val="right" w:leader="dot" w:pos="8949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"_Toc69240120" </w:instrText>
      </w:r>
      <w:r>
        <w:fldChar w:fldCharType="separate"/>
      </w:r>
      <w:r>
        <w:rPr>
          <w:rStyle w:val="45"/>
        </w:rPr>
        <w:t>1.5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45"/>
        </w:rPr>
        <w:t>实验要求</w:t>
      </w:r>
      <w:r>
        <w:tab/>
      </w:r>
      <w:r>
        <w:fldChar w:fldCharType="begin"/>
      </w:r>
      <w:r>
        <w:instrText xml:space="preserve"> PAGEREF _Toc69240120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30"/>
        <w:tabs>
          <w:tab w:val="left" w:pos="480"/>
          <w:tab w:val="right" w:leader="dot" w:pos="8949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"_Toc69240121" </w:instrText>
      </w:r>
      <w:r>
        <w:fldChar w:fldCharType="separate"/>
      </w:r>
      <w:r>
        <w:rPr>
          <w:rStyle w:val="45"/>
        </w:rPr>
        <w:t>2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ab/>
      </w:r>
      <w:r>
        <w:rPr>
          <w:rStyle w:val="45"/>
        </w:rPr>
        <w:t>实验过程</w:t>
      </w:r>
      <w:r>
        <w:tab/>
      </w:r>
      <w:r>
        <w:fldChar w:fldCharType="begin"/>
      </w:r>
      <w:r>
        <w:instrText xml:space="preserve"> PAGEREF _Toc69240121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37"/>
        <w:tabs>
          <w:tab w:val="left" w:pos="960"/>
          <w:tab w:val="right" w:leader="dot" w:pos="8949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"_Toc69240122" </w:instrText>
      </w:r>
      <w:r>
        <w:fldChar w:fldCharType="separate"/>
      </w:r>
      <w:r>
        <w:rPr>
          <w:rStyle w:val="45"/>
          <w:rFonts w:ascii="黑体" w:hAnsi="黑体" w:cs="Segoe UI"/>
        </w:rPr>
        <w:t>2.1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45"/>
          <w:rFonts w:ascii="黑体" w:hAnsi="黑体" w:cs="Segoe UI"/>
          <w:shd w:val="clear" w:color="auto" w:fill="FFFFFF"/>
        </w:rPr>
        <w:t>7段数码管驱动电路设计</w:t>
      </w:r>
      <w:r>
        <w:tab/>
      </w:r>
      <w:r>
        <w:fldChar w:fldCharType="begin"/>
      </w:r>
      <w:r>
        <w:instrText xml:space="preserve"> PAGEREF _Toc69240122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37"/>
        <w:tabs>
          <w:tab w:val="left" w:pos="960"/>
          <w:tab w:val="right" w:leader="dot" w:pos="8949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"_Toc69240123" </w:instrText>
      </w:r>
      <w:r>
        <w:fldChar w:fldCharType="separate"/>
      </w:r>
      <w:r>
        <w:rPr>
          <w:rStyle w:val="45"/>
          <w:rFonts w:ascii="黑体" w:hAnsi="黑体" w:cs="Segoe UI"/>
        </w:rPr>
        <w:t>2.2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45"/>
          <w:rFonts w:ascii="黑体" w:hAnsi="黑体" w:cs="Segoe UI"/>
          <w:shd w:val="clear" w:color="auto" w:fill="FFFFFF"/>
        </w:rPr>
        <w:t>2选1选择器设计</w:t>
      </w:r>
      <w:r>
        <w:tab/>
      </w:r>
      <w:r>
        <w:fldChar w:fldCharType="begin"/>
      </w:r>
      <w:r>
        <w:instrText xml:space="preserve"> PAGEREF _Toc69240123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37"/>
        <w:tabs>
          <w:tab w:val="left" w:pos="960"/>
          <w:tab w:val="right" w:leader="dot" w:pos="8949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"_Toc69240124" </w:instrText>
      </w:r>
      <w:r>
        <w:fldChar w:fldCharType="separate"/>
      </w:r>
      <w:r>
        <w:rPr>
          <w:rStyle w:val="45"/>
          <w:rFonts w:ascii="黑体" w:hAnsi="黑体" w:cs="Segoe UI"/>
        </w:rPr>
        <w:t>2.3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45"/>
          <w:rFonts w:ascii="黑体" w:hAnsi="黑体" w:cs="Segoe UI"/>
          <w:shd w:val="clear" w:color="auto" w:fill="FFFFFF"/>
        </w:rPr>
        <w:t>无符号比较器设计</w:t>
      </w:r>
      <w:r>
        <w:tab/>
      </w:r>
      <w:r>
        <w:fldChar w:fldCharType="begin"/>
      </w:r>
      <w:r>
        <w:instrText xml:space="preserve"> PAGEREF _Toc69240124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37"/>
        <w:tabs>
          <w:tab w:val="left" w:pos="960"/>
          <w:tab w:val="right" w:leader="dot" w:pos="8949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"_Toc69240125" </w:instrText>
      </w:r>
      <w:r>
        <w:fldChar w:fldCharType="separate"/>
      </w:r>
      <w:r>
        <w:rPr>
          <w:rStyle w:val="45"/>
          <w:rFonts w:ascii="黑体" w:hAnsi="黑体" w:cs="Segoe UI"/>
        </w:rPr>
        <w:t>2.4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45"/>
          <w:rFonts w:ascii="黑体" w:hAnsi="黑体" w:cs="Segoe UI"/>
          <w:shd w:val="clear" w:color="auto" w:fill="FFFFFF"/>
        </w:rPr>
        <w:t>并行加载寄存器</w:t>
      </w:r>
      <w:r>
        <w:tab/>
      </w:r>
      <w:r>
        <w:fldChar w:fldCharType="begin"/>
      </w:r>
      <w:r>
        <w:instrText xml:space="preserve"> PAGEREF _Toc69240125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37"/>
        <w:tabs>
          <w:tab w:val="left" w:pos="960"/>
          <w:tab w:val="right" w:leader="dot" w:pos="8949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"_Toc69240126" </w:instrText>
      </w:r>
      <w:r>
        <w:fldChar w:fldCharType="separate"/>
      </w:r>
      <w:r>
        <w:rPr>
          <w:rStyle w:val="45"/>
          <w:rFonts w:ascii="黑体" w:hAnsi="黑体" w:cs="Segoe UI"/>
        </w:rPr>
        <w:t>2.5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45"/>
          <w:rFonts w:ascii="黑体" w:hAnsi="黑体" w:cs="Segoe UI"/>
          <w:shd w:val="clear" w:color="auto" w:fill="FFFFFF"/>
        </w:rPr>
        <w:t>码表计数器</w:t>
      </w:r>
      <w:r>
        <w:tab/>
      </w:r>
      <w:r>
        <w:fldChar w:fldCharType="begin"/>
      </w:r>
      <w:r>
        <w:instrText xml:space="preserve"> PAGEREF _Toc69240126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37"/>
        <w:tabs>
          <w:tab w:val="left" w:pos="960"/>
          <w:tab w:val="right" w:leader="dot" w:pos="8949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"_Toc69240127" </w:instrText>
      </w:r>
      <w:r>
        <w:fldChar w:fldCharType="separate"/>
      </w:r>
      <w:r>
        <w:rPr>
          <w:rStyle w:val="45"/>
          <w:rFonts w:ascii="黑体" w:hAnsi="黑体" w:cs="Segoe UI"/>
        </w:rPr>
        <w:t>2.6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45"/>
          <w:rFonts w:ascii="黑体" w:hAnsi="黑体" w:cs="Segoe UI"/>
          <w:shd w:val="clear" w:color="auto" w:fill="FFFFFF"/>
        </w:rPr>
        <w:t>码表显示驱动设计</w:t>
      </w:r>
      <w:r>
        <w:tab/>
      </w:r>
      <w:r>
        <w:fldChar w:fldCharType="begin"/>
      </w:r>
      <w:r>
        <w:instrText xml:space="preserve"> PAGEREF _Toc69240127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37"/>
        <w:tabs>
          <w:tab w:val="left" w:pos="960"/>
          <w:tab w:val="right" w:leader="dot" w:pos="8949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"_Toc69240128" </w:instrText>
      </w:r>
      <w:r>
        <w:fldChar w:fldCharType="separate"/>
      </w:r>
      <w:r>
        <w:rPr>
          <w:rStyle w:val="45"/>
          <w:rFonts w:ascii="黑体" w:hAnsi="黑体" w:cs="Segoe UI"/>
        </w:rPr>
        <w:t>2.7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45"/>
          <w:rFonts w:ascii="黑体" w:hAnsi="黑体" w:cs="Segoe UI"/>
          <w:shd w:val="clear" w:color="auto" w:fill="FFFFFF"/>
        </w:rPr>
        <w:t>码表控制器</w:t>
      </w:r>
      <w:r>
        <w:tab/>
      </w:r>
      <w:r>
        <w:fldChar w:fldCharType="begin"/>
      </w:r>
      <w:r>
        <w:instrText xml:space="preserve"> PAGEREF _Toc69240128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37"/>
        <w:tabs>
          <w:tab w:val="left" w:pos="960"/>
          <w:tab w:val="right" w:leader="dot" w:pos="8949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"_Toc69240129" </w:instrText>
      </w:r>
      <w:r>
        <w:fldChar w:fldCharType="separate"/>
      </w:r>
      <w:r>
        <w:rPr>
          <w:rStyle w:val="45"/>
          <w:rFonts w:ascii="黑体" w:hAnsi="黑体" w:cs="Segoe UI"/>
        </w:rPr>
        <w:t>2.8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45"/>
          <w:rFonts w:ascii="黑体" w:hAnsi="黑体" w:cs="Segoe UI"/>
          <w:shd w:val="clear" w:color="auto" w:fill="FFFFFF"/>
        </w:rPr>
        <w:t>运动码表系统设计（系统集成）</w:t>
      </w:r>
      <w:r>
        <w:tab/>
      </w:r>
      <w:r>
        <w:fldChar w:fldCharType="begin"/>
      </w:r>
      <w:r>
        <w:instrText xml:space="preserve"> PAGEREF _Toc69240129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30"/>
        <w:tabs>
          <w:tab w:val="left" w:pos="480"/>
          <w:tab w:val="right" w:leader="dot" w:pos="8949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"_Toc69240130" </w:instrText>
      </w:r>
      <w:r>
        <w:fldChar w:fldCharType="separate"/>
      </w:r>
      <w:r>
        <w:rPr>
          <w:rStyle w:val="45"/>
        </w:rPr>
        <w:t>3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ab/>
      </w:r>
      <w:r>
        <w:rPr>
          <w:rStyle w:val="45"/>
        </w:rPr>
        <w:t>测试及故障调试</w:t>
      </w:r>
      <w:r>
        <w:tab/>
      </w:r>
      <w:r>
        <w:fldChar w:fldCharType="begin"/>
      </w:r>
      <w:r>
        <w:instrText xml:space="preserve"> PAGEREF _Toc69240130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37"/>
        <w:tabs>
          <w:tab w:val="left" w:pos="960"/>
          <w:tab w:val="right" w:leader="dot" w:pos="8949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"_Toc69240131" </w:instrText>
      </w:r>
      <w:r>
        <w:fldChar w:fldCharType="separate"/>
      </w:r>
      <w:r>
        <w:rPr>
          <w:rStyle w:val="45"/>
          <w:rFonts w:ascii="黑体" w:hAnsi="黑体" w:cs="Segoe UI"/>
        </w:rPr>
        <w:t>3.1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45"/>
          <w:rFonts w:ascii="黑体" w:hAnsi="黑体" w:cs="Segoe UI"/>
          <w:shd w:val="clear" w:color="auto" w:fill="FFFFFF"/>
        </w:rPr>
        <w:t>遇到的问题及处理</w:t>
      </w:r>
      <w:r>
        <w:tab/>
      </w:r>
      <w:r>
        <w:fldChar w:fldCharType="begin"/>
      </w:r>
      <w:r>
        <w:instrText xml:space="preserve"> PAGEREF _Toc69240131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37"/>
        <w:tabs>
          <w:tab w:val="left" w:pos="960"/>
          <w:tab w:val="right" w:leader="dot" w:pos="8949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"_Toc69240132" </w:instrText>
      </w:r>
      <w:r>
        <w:fldChar w:fldCharType="separate"/>
      </w:r>
      <w:r>
        <w:rPr>
          <w:rStyle w:val="45"/>
          <w:rFonts w:ascii="黑体" w:hAnsi="黑体" w:cs="Segoe UI"/>
        </w:rPr>
        <w:t>3.2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45"/>
          <w:rFonts w:ascii="黑体" w:hAnsi="黑体" w:cs="Segoe UI"/>
          <w:shd w:val="clear" w:color="auto" w:fill="FFFFFF"/>
        </w:rPr>
        <w:t>设计方案存在的不足</w:t>
      </w:r>
      <w:r>
        <w:tab/>
      </w:r>
      <w:r>
        <w:fldChar w:fldCharType="begin"/>
      </w:r>
      <w:r>
        <w:instrText xml:space="preserve"> PAGEREF _Toc69240132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30"/>
        <w:tabs>
          <w:tab w:val="left" w:pos="480"/>
          <w:tab w:val="right" w:leader="dot" w:pos="8949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"_Toc69240133" </w:instrText>
      </w:r>
      <w:r>
        <w:fldChar w:fldCharType="separate"/>
      </w:r>
      <w:r>
        <w:rPr>
          <w:rStyle w:val="45"/>
        </w:rPr>
        <w:t>4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ab/>
      </w:r>
      <w:r>
        <w:rPr>
          <w:rStyle w:val="45"/>
        </w:rPr>
        <w:t>设计总结与心得</w:t>
      </w:r>
      <w:r>
        <w:tab/>
      </w:r>
      <w:r>
        <w:fldChar w:fldCharType="begin"/>
      </w:r>
      <w:r>
        <w:instrText xml:space="preserve"> PAGEREF _Toc69240133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37"/>
        <w:tabs>
          <w:tab w:val="left" w:pos="960"/>
          <w:tab w:val="right" w:leader="dot" w:pos="8949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"_Toc69240134" </w:instrText>
      </w:r>
      <w:r>
        <w:fldChar w:fldCharType="separate"/>
      </w:r>
      <w:r>
        <w:rPr>
          <w:rStyle w:val="45"/>
          <w:rFonts w:ascii="黑体" w:hAnsi="黑体" w:cs="Segoe UI"/>
        </w:rPr>
        <w:t>4.1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45"/>
          <w:rFonts w:ascii="黑体" w:hAnsi="黑体" w:cs="Segoe UI"/>
          <w:shd w:val="clear" w:color="auto" w:fill="FFFFFF"/>
        </w:rPr>
        <w:t>实验总结</w:t>
      </w:r>
      <w:r>
        <w:tab/>
      </w:r>
      <w:r>
        <w:fldChar w:fldCharType="begin"/>
      </w:r>
      <w:r>
        <w:instrText xml:space="preserve"> PAGEREF _Toc69240134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37"/>
        <w:tabs>
          <w:tab w:val="left" w:pos="960"/>
          <w:tab w:val="right" w:leader="dot" w:pos="8949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"_Toc69240135" </w:instrText>
      </w:r>
      <w:r>
        <w:fldChar w:fldCharType="separate"/>
      </w:r>
      <w:r>
        <w:rPr>
          <w:rStyle w:val="45"/>
          <w:rFonts w:ascii="黑体" w:hAnsi="黑体" w:cs="Segoe UI"/>
        </w:rPr>
        <w:t>4.2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45"/>
          <w:rFonts w:ascii="黑体" w:hAnsi="黑体" w:cs="Segoe UI"/>
          <w:shd w:val="clear" w:color="auto" w:fill="FFFFFF"/>
        </w:rPr>
        <w:t>实验心得</w:t>
      </w:r>
      <w:r>
        <w:tab/>
      </w:r>
      <w:r>
        <w:fldChar w:fldCharType="begin"/>
      </w:r>
      <w:r>
        <w:instrText xml:space="preserve"> PAGEREF _Toc69240135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37"/>
        <w:tabs>
          <w:tab w:val="left" w:pos="960"/>
          <w:tab w:val="right" w:leader="dot" w:pos="8949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"_Toc69240136" </w:instrText>
      </w:r>
      <w:r>
        <w:fldChar w:fldCharType="separate"/>
      </w:r>
      <w:r>
        <w:rPr>
          <w:rStyle w:val="45"/>
          <w:rFonts w:ascii="黑体" w:hAnsi="黑体" w:cs="Segoe UI"/>
        </w:rPr>
        <w:t>4.3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45"/>
          <w:rFonts w:ascii="黑体" w:hAnsi="黑体" w:cs="Segoe UI"/>
          <w:shd w:val="clear" w:color="auto" w:fill="FFFFFF"/>
        </w:rPr>
        <w:t>意见与建议</w:t>
      </w:r>
      <w:r>
        <w:tab/>
      </w:r>
      <w:r>
        <w:fldChar w:fldCharType="begin"/>
      </w:r>
      <w:r>
        <w:instrText xml:space="preserve"> PAGEREF _Toc69240136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r>
        <w:fldChar w:fldCharType="end"/>
      </w:r>
      <w:bookmarkEnd w:id="7"/>
      <w:bookmarkEnd w:id="8"/>
      <w:bookmarkEnd w:id="9"/>
      <w:bookmarkEnd w:id="10"/>
      <w:bookmarkEnd w:id="11"/>
      <w:bookmarkEnd w:id="12"/>
    </w:p>
    <w:p/>
    <w:p>
      <w:pPr>
        <w:pStyle w:val="2"/>
        <w:numPr>
          <w:ilvl w:val="0"/>
          <w:numId w:val="7"/>
        </w:numPr>
      </w:pPr>
      <w:bookmarkStart w:id="13" w:name="_Toc69240115"/>
      <w:r>
        <w:t>实验</w:t>
      </w:r>
      <w:r>
        <w:rPr>
          <w:rFonts w:hint="eastAsia"/>
        </w:rPr>
        <w:t>概述</w:t>
      </w:r>
      <w:bookmarkEnd w:id="13"/>
    </w:p>
    <w:p>
      <w:pPr>
        <w:pStyle w:val="3"/>
        <w:tabs>
          <w:tab w:val="left" w:pos="567"/>
        </w:tabs>
        <w:ind w:right="240"/>
      </w:pPr>
      <w:bookmarkStart w:id="14" w:name="_Toc69240116"/>
      <w:r>
        <w:t>实验</w:t>
      </w:r>
      <w:r>
        <w:rPr>
          <w:rFonts w:hint="eastAsia"/>
        </w:rPr>
        <w:t>名称</w:t>
      </w:r>
      <w:bookmarkEnd w:id="14"/>
    </w:p>
    <w:p>
      <w:pPr>
        <w:pStyle w:val="4"/>
        <w:ind w:firstLine="480"/>
        <w:rPr>
          <w:rFonts w:ascii="宋体" w:hAnsi="宋体"/>
          <w:color w:val="333333"/>
          <w:shd w:val="clear" w:color="auto" w:fill="FFFFFF"/>
        </w:rPr>
      </w:pPr>
      <w:r>
        <w:rPr>
          <w:rFonts w:hint="eastAsia" w:ascii="宋体" w:hAnsi="宋体"/>
          <w:color w:val="333333"/>
          <w:shd w:val="clear" w:color="auto" w:fill="FFFFFF"/>
        </w:rPr>
        <w:t>运动码表系统设计。</w:t>
      </w:r>
    </w:p>
    <w:p>
      <w:pPr>
        <w:pStyle w:val="3"/>
        <w:tabs>
          <w:tab w:val="left" w:pos="567"/>
        </w:tabs>
        <w:ind w:right="240"/>
      </w:pPr>
      <w:bookmarkStart w:id="15" w:name="_Toc69240117"/>
      <w:r>
        <w:rPr>
          <w:rFonts w:hint="eastAsia"/>
        </w:rPr>
        <w:t>实验目的</w:t>
      </w:r>
      <w:bookmarkEnd w:id="15"/>
    </w:p>
    <w:p>
      <w:pPr>
        <w:pStyle w:val="4"/>
        <w:ind w:firstLine="480"/>
        <w:rPr>
          <w:rFonts w:ascii="宋体" w:hAnsi="宋体"/>
          <w:color w:val="333333"/>
          <w:shd w:val="clear" w:color="auto" w:fill="FFFFFF"/>
        </w:rPr>
      </w:pPr>
      <w:r>
        <w:rPr>
          <w:rFonts w:hint="eastAsia" w:ascii="宋体" w:hAnsi="宋体"/>
          <w:color w:val="333333"/>
          <w:shd w:val="clear" w:color="auto" w:fill="FFFFFF"/>
        </w:rPr>
        <w:t>本实验将提供一个完整的数字逻辑实验包，从真值表方式构建7段数码管驱动电路，到逻辑表达式方式构建四位比较器，多路选择器，利用同步时序逻辑构建BCD计数器，从简单的组合逻辑电路到复杂时序逻辑电路，最终集成实现为运动码表系统。</w:t>
      </w:r>
    </w:p>
    <w:p>
      <w:pPr>
        <w:pStyle w:val="4"/>
        <w:ind w:firstLine="480"/>
        <w:rPr>
          <w:rFonts w:ascii="宋体" w:hAnsi="宋体"/>
          <w:color w:val="333333"/>
          <w:shd w:val="clear" w:color="auto" w:fill="FFFFFF"/>
        </w:rPr>
      </w:pPr>
      <w:r>
        <w:rPr>
          <w:rFonts w:hint="eastAsia" w:ascii="宋体" w:hAnsi="宋体"/>
          <w:color w:val="333333"/>
          <w:shd w:val="clear" w:color="auto" w:fill="FFFFFF"/>
        </w:rPr>
        <w:t>实验由简到难，层次递进，从器件到部件，从部件到系统，通过本实验</w:t>
      </w:r>
      <w:r>
        <w:rPr>
          <w:rFonts w:ascii="宋体" w:hAnsi="宋体"/>
          <w:color w:val="333333"/>
          <w:shd w:val="clear" w:color="auto" w:fill="FFFFFF"/>
        </w:rPr>
        <w:t>的</w:t>
      </w:r>
      <w:r>
        <w:rPr>
          <w:rFonts w:hint="eastAsia" w:ascii="宋体" w:hAnsi="宋体"/>
          <w:color w:val="333333"/>
          <w:shd w:val="clear" w:color="auto" w:fill="FFFFFF"/>
        </w:rPr>
        <w:t>设计</w:t>
      </w:r>
      <w:r>
        <w:rPr>
          <w:rFonts w:ascii="宋体" w:hAnsi="宋体"/>
          <w:color w:val="333333"/>
          <w:shd w:val="clear" w:color="auto" w:fill="FFFFFF"/>
        </w:rPr>
        <w:t>、仿真、</w:t>
      </w:r>
      <w:r>
        <w:rPr>
          <w:rFonts w:hint="eastAsia" w:ascii="宋体" w:hAnsi="宋体"/>
          <w:color w:val="333333"/>
          <w:shd w:val="clear" w:color="auto" w:fill="FFFFFF"/>
        </w:rPr>
        <w:t>验证3个</w:t>
      </w:r>
      <w:r>
        <w:rPr>
          <w:rFonts w:ascii="宋体" w:hAnsi="宋体"/>
          <w:color w:val="333333"/>
          <w:shd w:val="clear" w:color="auto" w:fill="FFFFFF"/>
        </w:rPr>
        <w:t>训练</w:t>
      </w:r>
      <w:r>
        <w:rPr>
          <w:rFonts w:hint="eastAsia" w:ascii="宋体" w:hAnsi="宋体"/>
          <w:color w:val="333333"/>
          <w:shd w:val="clear" w:color="auto" w:fill="FFFFFF"/>
        </w:rPr>
        <w:t>过程</w:t>
      </w:r>
      <w:r>
        <w:rPr>
          <w:rFonts w:ascii="宋体" w:hAnsi="宋体"/>
          <w:color w:val="333333"/>
          <w:shd w:val="clear" w:color="auto" w:fill="FFFFFF"/>
        </w:rPr>
        <w:t>使同学们</w:t>
      </w:r>
      <w:r>
        <w:rPr>
          <w:rFonts w:hint="eastAsia" w:ascii="宋体" w:hAnsi="宋体"/>
          <w:color w:val="333333"/>
          <w:shd w:val="clear" w:color="auto" w:fill="FFFFFF"/>
        </w:rPr>
        <w:t>掌握小型数字</w:t>
      </w:r>
      <w:r>
        <w:rPr>
          <w:rFonts w:ascii="宋体" w:hAnsi="宋体"/>
          <w:color w:val="333333"/>
          <w:shd w:val="clear" w:color="auto" w:fill="FFFFFF"/>
        </w:rPr>
        <w:t>电路系统</w:t>
      </w:r>
      <w:r>
        <w:rPr>
          <w:rFonts w:hint="eastAsia" w:ascii="宋体" w:hAnsi="宋体"/>
          <w:color w:val="333333"/>
          <w:shd w:val="clear" w:color="auto" w:fill="FFFFFF"/>
        </w:rPr>
        <w:t>的设计、仿真、调试</w:t>
      </w:r>
      <w:r>
        <w:rPr>
          <w:rFonts w:ascii="宋体" w:hAnsi="宋体"/>
          <w:color w:val="333333"/>
          <w:shd w:val="clear" w:color="auto" w:fill="FFFFFF"/>
        </w:rPr>
        <w:t>方法</w:t>
      </w:r>
      <w:r>
        <w:rPr>
          <w:rFonts w:hint="eastAsia" w:ascii="宋体" w:hAnsi="宋体"/>
          <w:color w:val="333333"/>
          <w:shd w:val="clear" w:color="auto" w:fill="FFFFFF"/>
        </w:rPr>
        <w:t>以及</w:t>
      </w:r>
      <w:r>
        <w:rPr>
          <w:rFonts w:ascii="宋体" w:hAnsi="宋体"/>
          <w:color w:val="333333"/>
          <w:shd w:val="clear" w:color="auto" w:fill="FFFFFF"/>
        </w:rPr>
        <w:t>电路模块封装的方法</w:t>
      </w:r>
      <w:r>
        <w:rPr>
          <w:rFonts w:hint="eastAsia" w:ascii="宋体" w:hAnsi="宋体"/>
          <w:color w:val="333333"/>
          <w:shd w:val="clear" w:color="auto" w:fill="FFFFFF"/>
        </w:rPr>
        <w:t>。</w:t>
      </w:r>
    </w:p>
    <w:p>
      <w:pPr>
        <w:pStyle w:val="3"/>
        <w:tabs>
          <w:tab w:val="left" w:pos="567"/>
          <w:tab w:val="clear" w:pos="601"/>
        </w:tabs>
        <w:ind w:right="240"/>
      </w:pPr>
      <w:bookmarkStart w:id="16" w:name="_Toc69240118"/>
      <w:r>
        <w:rPr>
          <w:rFonts w:hint="eastAsia"/>
        </w:rPr>
        <w:t>实验</w:t>
      </w:r>
      <w:bookmarkEnd w:id="16"/>
      <w:r>
        <w:rPr>
          <w:rFonts w:hint="eastAsia"/>
        </w:rPr>
        <w:t>环境</w:t>
      </w:r>
    </w:p>
    <w:p>
      <w:pPr>
        <w:pStyle w:val="4"/>
        <w:ind w:firstLine="480"/>
        <w:rPr>
          <w:rFonts w:ascii="宋体" w:hAnsi="宋体"/>
          <w:color w:val="333333"/>
          <w:shd w:val="clear" w:color="auto" w:fill="FFFFFF"/>
        </w:rPr>
      </w:pPr>
      <w:r>
        <w:rPr>
          <w:rFonts w:hint="eastAsia" w:ascii="宋体" w:hAnsi="宋体"/>
          <w:color w:val="333333"/>
          <w:shd w:val="clear" w:color="auto" w:fill="FFFFFF"/>
        </w:rPr>
        <w:t>软件：</w:t>
      </w:r>
      <w:r>
        <w:rPr>
          <w:rFonts w:ascii="宋体" w:hAnsi="宋体"/>
          <w:color w:val="333333"/>
          <w:shd w:val="clear" w:color="auto" w:fill="FFFFFF"/>
        </w:rPr>
        <w:t>L</w:t>
      </w:r>
      <w:r>
        <w:rPr>
          <w:rFonts w:hint="eastAsia" w:ascii="宋体" w:hAnsi="宋体"/>
          <w:color w:val="333333"/>
          <w:shd w:val="clear" w:color="auto" w:fill="FFFFFF"/>
        </w:rPr>
        <w:t>ogisim</w:t>
      </w:r>
      <w:r>
        <w:rPr>
          <w:rFonts w:ascii="宋体" w:hAnsi="宋体"/>
          <w:color w:val="333333"/>
          <w:shd w:val="clear" w:color="auto" w:fill="FFFFFF"/>
        </w:rPr>
        <w:t>2.</w:t>
      </w:r>
      <w:r>
        <w:rPr>
          <w:rFonts w:hint="eastAsia" w:ascii="宋体" w:hAnsi="宋体"/>
          <w:color w:val="333333"/>
          <w:shd w:val="clear" w:color="auto" w:fill="FFFFFF"/>
        </w:rPr>
        <w:t>15</w:t>
      </w:r>
      <w:r>
        <w:rPr>
          <w:rFonts w:ascii="宋体" w:hAnsi="宋体"/>
          <w:color w:val="333333"/>
          <w:shd w:val="clear" w:color="auto" w:fill="FFFFFF"/>
        </w:rPr>
        <w:t>.</w:t>
      </w:r>
      <w:r>
        <w:rPr>
          <w:rFonts w:hint="eastAsia" w:ascii="宋体" w:hAnsi="宋体"/>
          <w:color w:val="333333"/>
          <w:shd w:val="clear" w:color="auto" w:fill="FFFFFF"/>
        </w:rPr>
        <w:t>0.2软件</w:t>
      </w:r>
      <w:r>
        <w:rPr>
          <w:rFonts w:ascii="宋体" w:hAnsi="宋体"/>
          <w:color w:val="333333"/>
          <w:shd w:val="clear" w:color="auto" w:fill="FFFFFF"/>
        </w:rPr>
        <w:t>一套。</w:t>
      </w:r>
    </w:p>
    <w:p>
      <w:pPr>
        <w:pStyle w:val="4"/>
        <w:ind w:firstLine="480"/>
        <w:rPr>
          <w:rFonts w:ascii="宋体" w:hAnsi="宋体"/>
          <w:color w:val="333333"/>
          <w:shd w:val="clear" w:color="auto" w:fill="FFFFFF"/>
        </w:rPr>
      </w:pPr>
      <w:r>
        <w:rPr>
          <w:rFonts w:hint="eastAsia" w:ascii="宋体" w:hAnsi="宋体"/>
          <w:color w:val="333333"/>
          <w:shd w:val="clear" w:color="auto" w:fill="FFFFFF"/>
        </w:rPr>
        <w:t>平台：</w:t>
      </w:r>
      <w:r>
        <w:rPr>
          <w:rFonts w:ascii="宋体" w:hAnsi="宋体"/>
          <w:color w:val="333333"/>
          <w:shd w:val="clear" w:color="auto" w:fill="FFFFFF"/>
        </w:rPr>
        <w:t>https://www.educoder.net/classrooms/11930/shixun_homework</w:t>
      </w:r>
    </w:p>
    <w:p>
      <w:pPr>
        <w:pStyle w:val="3"/>
        <w:tabs>
          <w:tab w:val="left" w:pos="567"/>
        </w:tabs>
        <w:ind w:right="240"/>
      </w:pPr>
      <w:bookmarkStart w:id="17" w:name="_Toc69240119"/>
      <w:r>
        <w:rPr>
          <w:rFonts w:hint="eastAsia"/>
        </w:rPr>
        <w:t>实验内容</w:t>
      </w:r>
      <w:bookmarkEnd w:id="17"/>
    </w:p>
    <w:p>
      <w:pPr>
        <w:pStyle w:val="4"/>
        <w:ind w:firstLine="480"/>
        <w:rPr>
          <w:rFonts w:ascii="宋体" w:hAnsi="宋体"/>
          <w:color w:val="333333"/>
          <w:shd w:val="clear" w:color="auto" w:fill="FFFFFF"/>
        </w:rPr>
      </w:pPr>
      <w:r>
        <w:rPr>
          <w:rFonts w:hint="eastAsia" w:ascii="宋体" w:hAnsi="宋体"/>
          <w:color w:val="333333"/>
          <w:shd w:val="clear" w:color="auto" w:fill="FFFFFF"/>
        </w:rPr>
        <w:t xml:space="preserve">设计一个运动码表系统，具体内容及要求如下： </w:t>
      </w:r>
    </w:p>
    <w:p>
      <w:pPr>
        <w:pStyle w:val="4"/>
        <w:ind w:firstLine="480"/>
        <w:rPr>
          <w:rFonts w:ascii="宋体" w:hAnsi="宋体"/>
          <w:color w:val="333333"/>
          <w:shd w:val="clear" w:color="auto" w:fill="FFFFFF"/>
        </w:rPr>
      </w:pPr>
      <w:r>
        <w:rPr>
          <w:rFonts w:hint="eastAsia" w:ascii="宋体" w:hAnsi="宋体"/>
          <w:color w:val="333333"/>
          <w:shd w:val="clear" w:color="auto" w:fill="FFFFFF"/>
        </w:rPr>
        <w:t xml:space="preserve">输入：4个按钮，分别为Start、Stop、Store和Reset。 </w:t>
      </w:r>
    </w:p>
    <w:p>
      <w:pPr>
        <w:pStyle w:val="4"/>
        <w:ind w:firstLine="480"/>
        <w:rPr>
          <w:rFonts w:ascii="宋体" w:hAnsi="宋体"/>
          <w:color w:val="333333"/>
          <w:shd w:val="clear" w:color="auto" w:fill="FFFFFF"/>
        </w:rPr>
      </w:pPr>
      <w:r>
        <w:rPr>
          <w:rFonts w:hint="eastAsia" w:ascii="宋体" w:hAnsi="宋体"/>
          <w:color w:val="333333"/>
          <w:shd w:val="clear" w:color="auto" w:fill="FFFFFF"/>
        </w:rPr>
        <w:t xml:space="preserve">输出：4个7段数码管显示数字，分别显示小时和分钟。 </w:t>
      </w:r>
    </w:p>
    <w:p>
      <w:pPr>
        <w:pStyle w:val="4"/>
        <w:ind w:firstLine="480"/>
        <w:rPr>
          <w:rFonts w:ascii="宋体" w:hAnsi="宋体"/>
          <w:color w:val="333333"/>
          <w:shd w:val="clear" w:color="auto" w:fill="FFFFFF"/>
        </w:rPr>
      </w:pPr>
      <w:r>
        <w:rPr>
          <w:rFonts w:hint="eastAsia" w:ascii="宋体" w:hAnsi="宋体"/>
          <w:color w:val="333333"/>
          <w:shd w:val="clear" w:color="auto" w:fill="FFFFFF"/>
        </w:rPr>
        <w:t xml:space="preserve">具体功能： </w:t>
      </w:r>
    </w:p>
    <w:p>
      <w:pPr>
        <w:pStyle w:val="4"/>
        <w:ind w:firstLine="480"/>
        <w:rPr>
          <w:rFonts w:ascii="宋体" w:hAnsi="宋体"/>
          <w:color w:val="333333"/>
          <w:shd w:val="clear" w:color="auto" w:fill="FFFFFF"/>
        </w:rPr>
      </w:pPr>
      <w:r>
        <w:rPr>
          <w:rFonts w:hint="eastAsia" w:ascii="宋体" w:hAnsi="宋体"/>
          <w:color w:val="333333"/>
          <w:shd w:val="clear" w:color="auto" w:fill="FFFFFF"/>
        </w:rPr>
        <w:t xml:space="preserve">(1)当按下Start时，计时器清零，重新开始计时； </w:t>
      </w:r>
    </w:p>
    <w:p>
      <w:pPr>
        <w:pStyle w:val="4"/>
        <w:ind w:firstLine="480"/>
        <w:rPr>
          <w:rFonts w:ascii="宋体" w:hAnsi="宋体"/>
          <w:color w:val="333333"/>
          <w:shd w:val="clear" w:color="auto" w:fill="FFFFFF"/>
        </w:rPr>
      </w:pPr>
      <w:r>
        <w:rPr>
          <w:rFonts w:hint="eastAsia" w:ascii="宋体" w:hAnsi="宋体"/>
          <w:color w:val="333333"/>
          <w:shd w:val="clear" w:color="auto" w:fill="FFFFFF"/>
        </w:rPr>
        <w:t xml:space="preserve">(2)当按下Stop时，计时器停止计时，显示计时数据； </w:t>
      </w:r>
    </w:p>
    <w:p>
      <w:pPr>
        <w:pStyle w:val="4"/>
        <w:ind w:firstLine="480"/>
        <w:rPr>
          <w:rFonts w:ascii="宋体" w:hAnsi="宋体"/>
          <w:color w:val="333333"/>
          <w:shd w:val="clear" w:color="auto" w:fill="FFFFFF"/>
        </w:rPr>
      </w:pPr>
      <w:r>
        <w:rPr>
          <w:rFonts w:hint="eastAsia" w:ascii="宋体" w:hAnsi="宋体"/>
          <w:color w:val="333333"/>
          <w:shd w:val="clear" w:color="auto" w:fill="FFFFFF"/>
        </w:rPr>
        <w:t>(3)当按下Store时，若当前计时数据小于系统记录，则更新系统记录，并显示当前计时数据；否则不更新系统记录，但显示系统记录。</w:t>
      </w:r>
    </w:p>
    <w:p>
      <w:pPr>
        <w:pStyle w:val="4"/>
        <w:ind w:firstLine="480"/>
        <w:rPr>
          <w:rFonts w:ascii="宋体" w:hAnsi="宋体"/>
          <w:color w:val="333333"/>
          <w:shd w:val="clear" w:color="auto" w:fill="FFFFFF"/>
        </w:rPr>
      </w:pPr>
      <w:r>
        <w:rPr>
          <w:rFonts w:hint="eastAsia" w:ascii="宋体" w:hAnsi="宋体"/>
          <w:color w:val="333333"/>
          <w:shd w:val="clear" w:color="auto" w:fill="FFFFFF"/>
        </w:rPr>
        <w:t>(4)当按下Reset时，复位，计时=0.00, 系统记录=99.99。</w:t>
      </w:r>
    </w:p>
    <w:p>
      <w:pPr>
        <w:pStyle w:val="3"/>
        <w:tabs>
          <w:tab w:val="left" w:pos="567"/>
        </w:tabs>
        <w:ind w:right="240"/>
      </w:pPr>
      <w:bookmarkStart w:id="18" w:name="_Toc69240120"/>
      <w:r>
        <w:rPr>
          <w:rFonts w:hint="eastAsia"/>
        </w:rPr>
        <w:t>实验要求</w:t>
      </w:r>
      <w:bookmarkEnd w:id="18"/>
    </w:p>
    <w:p>
      <w:pPr>
        <w:pStyle w:val="4"/>
        <w:numPr>
          <w:ilvl w:val="0"/>
          <w:numId w:val="8"/>
        </w:numPr>
        <w:ind w:firstLineChars="0"/>
        <w:rPr>
          <w:rFonts w:ascii="宋体" w:hAnsi="宋体"/>
          <w:color w:val="333333"/>
          <w:shd w:val="clear" w:color="auto" w:fill="FFFFFF"/>
        </w:rPr>
      </w:pPr>
      <w:r>
        <w:rPr>
          <w:rFonts w:hint="eastAsia" w:ascii="宋体" w:hAnsi="宋体"/>
          <w:color w:val="333333"/>
          <w:shd w:val="clear" w:color="auto" w:fill="FFFFFF"/>
        </w:rPr>
        <w:t>根据给定的实验包，将运动码表系统切分为一个个实验单元；</w:t>
      </w:r>
    </w:p>
    <w:p>
      <w:pPr>
        <w:pStyle w:val="4"/>
        <w:numPr>
          <w:ilvl w:val="0"/>
          <w:numId w:val="8"/>
        </w:numPr>
        <w:ind w:firstLineChars="0"/>
        <w:rPr>
          <w:rFonts w:ascii="宋体" w:hAnsi="宋体"/>
          <w:color w:val="333333"/>
          <w:shd w:val="clear" w:color="auto" w:fill="FFFFFF"/>
        </w:rPr>
      </w:pPr>
      <w:r>
        <w:rPr>
          <w:rFonts w:hint="eastAsia" w:ascii="宋体" w:hAnsi="宋体"/>
          <w:color w:val="333333"/>
          <w:shd w:val="clear" w:color="auto" w:fill="FFFFFF"/>
        </w:rPr>
        <w:t>对每一个实验单元，按要求设计电路并使用Logisim软件进行虚拟仿真；</w:t>
      </w:r>
    </w:p>
    <w:p>
      <w:pPr>
        <w:pStyle w:val="4"/>
        <w:numPr>
          <w:ilvl w:val="0"/>
          <w:numId w:val="8"/>
        </w:numPr>
        <w:ind w:firstLineChars="0"/>
        <w:rPr>
          <w:rFonts w:ascii="宋体" w:hAnsi="宋体"/>
          <w:color w:val="333333"/>
          <w:shd w:val="clear" w:color="auto" w:fill="FFFFFF"/>
        </w:rPr>
      </w:pPr>
      <w:r>
        <w:rPr>
          <w:rFonts w:hint="eastAsia" w:ascii="宋体" w:hAnsi="宋体"/>
          <w:color w:val="333333"/>
          <w:shd w:val="clear" w:color="auto" w:fill="FFFFFF"/>
        </w:rPr>
        <w:t>设计好的电路在educoder平台上提交并进行评测，直到通过全部关卡。</w:t>
      </w:r>
    </w:p>
    <w:p>
      <w:pPr>
        <w:pStyle w:val="2"/>
        <w:numPr>
          <w:ilvl w:val="0"/>
          <w:numId w:val="7"/>
        </w:numPr>
      </w:pPr>
      <w:bookmarkStart w:id="19" w:name="_Toc69240121"/>
      <w:bookmarkStart w:id="20" w:name="_Toc134007939"/>
      <w:bookmarkStart w:id="21" w:name="_Toc135227423"/>
      <w:bookmarkStart w:id="22" w:name="_Toc135229748"/>
      <w:bookmarkStart w:id="23" w:name="_Toc266358996"/>
      <w:bookmarkStart w:id="24" w:name="_Toc135227590"/>
      <w:bookmarkStart w:id="25" w:name="_Toc135227344"/>
      <w:r>
        <w:rPr>
          <w:rFonts w:hint="eastAsia"/>
        </w:rPr>
        <w:t>实验过程</w:t>
      </w:r>
      <w:bookmarkEnd w:id="19"/>
    </w:p>
    <w:p>
      <w:pPr>
        <w:pStyle w:val="3"/>
        <w:ind w:right="240"/>
        <w:rPr>
          <w:rFonts w:ascii="黑体" w:hAnsi="黑体" w:cs="Segoe UI"/>
          <w:color w:val="333333"/>
          <w:shd w:val="clear" w:color="auto" w:fill="FFFFFF"/>
        </w:rPr>
      </w:pPr>
      <w:bookmarkStart w:id="26" w:name="_Toc69240122"/>
      <w:r>
        <w:rPr>
          <w:rFonts w:ascii="黑体" w:hAnsi="黑体" w:cs="Segoe UI"/>
          <w:color w:val="333333"/>
          <w:shd w:val="clear" w:color="auto" w:fill="FFFFFF"/>
        </w:rPr>
        <w:t>7段数码管驱动电路设计</w:t>
      </w:r>
      <w:bookmarkEnd w:id="26"/>
    </w:p>
    <w:p>
      <w:pPr>
        <w:pStyle w:val="4"/>
        <w:numPr>
          <w:ilvl w:val="0"/>
          <w:numId w:val="9"/>
        </w:numPr>
        <w:ind w:firstLineChars="0"/>
      </w:pPr>
      <w:r>
        <w:rPr>
          <w:rFonts w:hint="eastAsia"/>
        </w:rPr>
        <w:t>设计思路及设计过程</w:t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0" w:right="0" w:rightChars="0" w:firstLine="480" w:firstLineChars="200"/>
        <w:jc w:val="both"/>
        <w:textAlignment w:val="auto"/>
        <w:outlineLvl w:val="9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根据七段数码管引脚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如下图</w:t>
      </w:r>
      <w:r>
        <w:rPr>
          <w:rFonts w:hint="default"/>
          <w:lang w:eastAsia="zh-Hans"/>
        </w:rPr>
        <w:t>2.1.1）</w:t>
      </w:r>
      <w:r>
        <w:rPr>
          <w:rFonts w:hint="eastAsia"/>
          <w:lang w:val="en-US" w:eastAsia="zh-Hans"/>
        </w:rPr>
        <w:t>根据十进制与七段数码管的对应关系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如下图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1.1）</w:t>
      </w:r>
      <w:r>
        <w:rPr>
          <w:rFonts w:hint="eastAsia"/>
          <w:lang w:val="en-US" w:eastAsia="zh-Hans"/>
        </w:rPr>
        <w:t>对真值表进行编辑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最后使用真值表生成电路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真值表如下图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1.2</w:t>
      </w:r>
      <w:r>
        <w:rPr>
          <w:rFonts w:hint="eastAsia"/>
          <w:lang w:val="en-US" w:eastAsia="zh-Hans"/>
        </w:rPr>
        <w:t>所示</w:t>
      </w:r>
      <w:r>
        <w:rPr>
          <w:rFonts w:hint="default"/>
          <w:lang w:eastAsia="zh-Hans"/>
        </w:rPr>
        <w:t>。</w:t>
      </w:r>
    </w:p>
    <w:p>
      <w:pPr>
        <w:pStyle w:val="4"/>
        <w:numPr>
          <w:ilvl w:val="0"/>
          <w:numId w:val="0"/>
        </w:numPr>
        <w:ind w:left="480" w:leftChars="0"/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1052195" cy="1861185"/>
            <wp:effectExtent l="0" t="0" r="14605" b="18415"/>
            <wp:docPr id="2" name="图片 2" descr="七段数码管引脚顺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七段数码管引脚顺序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5219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2941320" cy="1561465"/>
            <wp:effectExtent l="0" t="0" r="5080" b="13335"/>
            <wp:docPr id="3" name="图片 3" descr="十进制数和七段数码管对应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十进制数和七段数码管对应关系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80" w:leftChars="0"/>
        <w:jc w:val="center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1.1</w:t>
      </w:r>
    </w:p>
    <w:p>
      <w:pPr>
        <w:pStyle w:val="4"/>
        <w:numPr>
          <w:ilvl w:val="0"/>
          <w:numId w:val="0"/>
        </w:numPr>
        <w:ind w:left="480" w:leftChars="0"/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4629150" cy="3429635"/>
            <wp:effectExtent l="0" t="0" r="19050" b="24765"/>
            <wp:docPr id="4" name="图片 4" descr="截屏2021-04-25 下午6.55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1-04-25 下午6.55.4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80" w:leftChars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1.2</w:t>
      </w:r>
    </w:p>
    <w:p>
      <w:pPr>
        <w:pStyle w:val="4"/>
        <w:numPr>
          <w:ilvl w:val="0"/>
          <w:numId w:val="9"/>
        </w:numPr>
        <w:ind w:firstLineChars="0"/>
      </w:pPr>
      <w:r>
        <w:rPr>
          <w:rFonts w:hint="eastAsia"/>
        </w:rPr>
        <w:t>电路图</w:t>
      </w:r>
    </w:p>
    <w:p>
      <w:pPr>
        <w:pStyle w:val="4"/>
        <w:numPr>
          <w:ilvl w:val="0"/>
          <w:numId w:val="0"/>
        </w:numPr>
        <w:ind w:left="480" w:leftChars="0"/>
        <w:jc w:val="center"/>
      </w:pPr>
      <w:r>
        <w:drawing>
          <wp:inline distT="0" distB="0" distL="114300" distR="114300">
            <wp:extent cx="4336415" cy="7628255"/>
            <wp:effectExtent l="0" t="0" r="6985" b="17145"/>
            <wp:docPr id="1" name="图片 1" descr="截屏2021-04-25 下午6.46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1-04-25 下午6.46.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762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80" w:leftChars="0"/>
        <w:jc w:val="center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1.3</w:t>
      </w:r>
    </w:p>
    <w:p>
      <w:pPr>
        <w:pStyle w:val="4"/>
        <w:numPr>
          <w:ilvl w:val="0"/>
          <w:numId w:val="9"/>
        </w:numPr>
        <w:ind w:firstLineChars="0"/>
      </w:pPr>
      <w:r>
        <w:rPr>
          <w:rFonts w:hint="eastAsia"/>
        </w:rPr>
        <w:t>测试图</w:t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0" w:right="0" w:rightChars="0" w:firstLine="480" w:firstLineChars="200"/>
        <w:jc w:val="both"/>
        <w:textAlignment w:val="auto"/>
        <w:outlineLvl w:val="9"/>
        <w:rPr>
          <w:rFonts w:hint="eastAsia" w:eastAsia="宋体"/>
          <w:lang w:val="en-US" w:eastAsia="zh-Hans"/>
        </w:rPr>
      </w:pPr>
      <w:r>
        <w:rPr>
          <w:rFonts w:hint="eastAsia" w:eastAsia="宋体"/>
          <w:lang w:val="en-US" w:eastAsia="zh-Hans"/>
        </w:rPr>
        <w:t>使用数码管测试电路对照进行测试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数码管显示与时钟相同</w:t>
      </w:r>
      <w:r>
        <w:rPr>
          <w:rFonts w:hint="default" w:eastAsia="宋体"/>
          <w:lang w:val="en-US" w:eastAsia="zh-Hans"/>
        </w:rPr>
        <w:t>（</w:t>
      </w:r>
      <w:r>
        <w:rPr>
          <w:rFonts w:hint="eastAsia" w:eastAsia="宋体"/>
          <w:lang w:val="en-US" w:eastAsia="zh-Hans"/>
        </w:rPr>
        <w:t>如下图</w:t>
      </w:r>
      <w:r>
        <w:rPr>
          <w:rFonts w:hint="default" w:eastAsia="宋体"/>
          <w:lang w:val="en-US" w:eastAsia="zh-Hans"/>
        </w:rPr>
        <w:t>2</w:t>
      </w:r>
      <w:r>
        <w:rPr>
          <w:rFonts w:hint="eastAsia" w:eastAsia="宋体"/>
          <w:lang w:val="en-US" w:eastAsia="zh-Hans"/>
        </w:rPr>
        <w:t>.</w:t>
      </w:r>
      <w:r>
        <w:rPr>
          <w:rFonts w:hint="default" w:eastAsia="宋体"/>
          <w:lang w:val="en-US" w:eastAsia="zh-Hans"/>
        </w:rPr>
        <w:t>1.4、2</w:t>
      </w:r>
      <w:r>
        <w:rPr>
          <w:rFonts w:hint="eastAsia" w:eastAsia="宋体"/>
          <w:lang w:val="en-US" w:eastAsia="zh-Hans"/>
        </w:rPr>
        <w:t>.</w:t>
      </w:r>
      <w:r>
        <w:rPr>
          <w:rFonts w:hint="default" w:eastAsia="宋体"/>
          <w:lang w:val="en-US" w:eastAsia="zh-Hans"/>
        </w:rPr>
        <w:t>1.5、2</w:t>
      </w:r>
      <w:r>
        <w:rPr>
          <w:rFonts w:hint="eastAsia" w:eastAsia="宋体"/>
          <w:lang w:val="en-US" w:eastAsia="zh-Hans"/>
        </w:rPr>
        <w:t>.</w:t>
      </w:r>
      <w:r>
        <w:rPr>
          <w:rFonts w:hint="default" w:eastAsia="宋体"/>
          <w:lang w:val="en-US" w:eastAsia="zh-Hans"/>
        </w:rPr>
        <w:t>1.6）</w:t>
      </w:r>
    </w:p>
    <w:p>
      <w:pPr>
        <w:pStyle w:val="4"/>
        <w:numPr>
          <w:ilvl w:val="0"/>
          <w:numId w:val="0"/>
        </w:numPr>
        <w:ind w:left="480" w:leftChars="0"/>
        <w:jc w:val="center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2933700" cy="1955800"/>
            <wp:effectExtent l="0" t="0" r="12700" b="0"/>
            <wp:docPr id="5" name="图片 5" descr="截屏2021-04-25 下午6.49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1-04-25 下午6.49.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80" w:leftChars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1.4</w:t>
      </w:r>
    </w:p>
    <w:p>
      <w:pPr>
        <w:pStyle w:val="4"/>
        <w:numPr>
          <w:ilvl w:val="0"/>
          <w:numId w:val="0"/>
        </w:numPr>
        <w:ind w:left="480" w:leftChars="0"/>
        <w:jc w:val="center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3022600" cy="2016125"/>
            <wp:effectExtent l="0" t="0" r="0" b="15875"/>
            <wp:docPr id="7" name="图片 7" descr="截屏2021-04-25 下午6.49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1-04-25 下午6.49.5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80" w:leftChars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1.5</w:t>
      </w:r>
    </w:p>
    <w:p>
      <w:pPr>
        <w:pStyle w:val="4"/>
        <w:numPr>
          <w:ilvl w:val="0"/>
          <w:numId w:val="0"/>
        </w:numPr>
        <w:ind w:left="480" w:leftChars="0"/>
        <w:jc w:val="center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3037205" cy="2025650"/>
            <wp:effectExtent l="0" t="0" r="10795" b="6350"/>
            <wp:docPr id="8" name="图片 8" descr="截屏2021-04-25 下午6.49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1-04-25 下午6.49.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80" w:leftChars="0"/>
        <w:jc w:val="center"/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1.6</w:t>
      </w:r>
    </w:p>
    <w:p>
      <w:pPr>
        <w:pStyle w:val="4"/>
        <w:numPr>
          <w:ilvl w:val="0"/>
          <w:numId w:val="9"/>
        </w:numPr>
        <w:ind w:firstLineChars="0"/>
      </w:pPr>
      <w:r>
        <w:rPr>
          <w:rFonts w:hint="eastAsia"/>
        </w:rPr>
        <w:t>测试分析</w:t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0" w:right="0" w:rightChars="0" w:firstLine="480" w:firstLineChars="200"/>
        <w:jc w:val="both"/>
        <w:textAlignment w:val="auto"/>
        <w:outlineLvl w:val="9"/>
        <w:rPr>
          <w:rFonts w:hint="eastAsia" w:eastAsia="宋体"/>
          <w:lang w:val="en-US" w:eastAsia="zh-Hans"/>
        </w:rPr>
      </w:pPr>
      <w:r>
        <w:rPr>
          <w:rFonts w:hint="eastAsia" w:eastAsia="宋体"/>
          <w:lang w:val="en-US" w:eastAsia="zh-Hans"/>
        </w:rPr>
        <w:t>手动测试无误</w:t>
      </w:r>
      <w:r>
        <w:rPr>
          <w:rFonts w:hint="default" w:eastAsia="宋体"/>
          <w:lang w:eastAsia="zh-Hans"/>
        </w:rPr>
        <w:t>，</w:t>
      </w:r>
      <w:r>
        <w:rPr>
          <w:rFonts w:hint="eastAsia" w:eastAsia="宋体"/>
          <w:lang w:val="en-US" w:eastAsia="zh-Hans"/>
        </w:rPr>
        <w:t>提交平台测试通过</w:t>
      </w:r>
      <w:r>
        <w:rPr>
          <w:rFonts w:hint="default" w:eastAsia="宋体"/>
          <w:lang w:eastAsia="zh-Hans"/>
        </w:rPr>
        <w:t>。</w:t>
      </w:r>
    </w:p>
    <w:p>
      <w:pPr>
        <w:pStyle w:val="4"/>
        <w:numPr>
          <w:ilvl w:val="0"/>
          <w:numId w:val="0"/>
        </w:numPr>
        <w:ind w:left="480" w:leftChars="0"/>
        <w:jc w:val="center"/>
      </w:pPr>
    </w:p>
    <w:p>
      <w:pPr>
        <w:pStyle w:val="3"/>
        <w:ind w:right="240"/>
        <w:rPr>
          <w:rFonts w:ascii="黑体" w:hAnsi="黑体" w:cs="Segoe UI"/>
          <w:color w:val="333333"/>
          <w:shd w:val="clear" w:color="auto" w:fill="FFFFFF"/>
        </w:rPr>
      </w:pPr>
      <w:bookmarkStart w:id="27" w:name="_Toc69240123"/>
      <w:r>
        <w:rPr>
          <w:rFonts w:ascii="黑体" w:hAnsi="黑体" w:cs="Segoe UI"/>
          <w:color w:val="333333"/>
          <w:shd w:val="clear" w:color="auto" w:fill="FFFFFF"/>
        </w:rPr>
        <w:t>2选1选择器设计</w:t>
      </w:r>
      <w:bookmarkEnd w:id="27"/>
    </w:p>
    <w:p>
      <w:pPr>
        <w:pStyle w:val="3"/>
        <w:numPr>
          <w:ilvl w:val="0"/>
          <w:numId w:val="0"/>
        </w:numPr>
        <w:tabs>
          <w:tab w:val="clear" w:pos="720"/>
        </w:tabs>
        <w:ind w:left="0" w:leftChars="0" w:right="240" w:rightChars="100"/>
        <w:rPr>
          <w:rFonts w:ascii="黑体" w:hAnsi="黑体" w:cs="Segoe UI"/>
          <w:color w:val="333333"/>
          <w:shd w:val="clear" w:color="auto" w:fill="FFFFFF"/>
        </w:rPr>
      </w:pPr>
      <w:r>
        <w:rPr>
          <w:rFonts w:ascii="黑体" w:hAnsi="黑体" w:cs="Segoe UI"/>
          <w:color w:val="333333"/>
          <w:shd w:val="clear" w:color="auto" w:fill="FFFFFF"/>
        </w:rPr>
        <w:tab/>
      </w:r>
      <w:r>
        <w:rPr>
          <w:rFonts w:ascii="黑体" w:hAnsi="黑体" w:cs="Segoe UI"/>
          <w:color w:val="333333"/>
          <w:sz w:val="24"/>
          <w:szCs w:val="24"/>
          <w:shd w:val="clear" w:color="auto" w:fill="FFFFFF"/>
        </w:rPr>
        <w:t>2</w:t>
      </w:r>
      <w:r>
        <w:rPr>
          <w:rFonts w:hint="eastAsia" w:ascii="黑体" w:hAnsi="黑体" w:cs="Segoe UI"/>
          <w:color w:val="333333"/>
          <w:sz w:val="24"/>
          <w:szCs w:val="24"/>
          <w:shd w:val="clear" w:color="auto" w:fill="FFFFFF"/>
          <w:lang w:val="en-US" w:eastAsia="zh-Hans"/>
        </w:rPr>
        <w:t>.</w:t>
      </w:r>
      <w:r>
        <w:rPr>
          <w:rFonts w:hint="default" w:ascii="黑体" w:hAnsi="黑体" w:cs="Segoe UI"/>
          <w:color w:val="333333"/>
          <w:sz w:val="24"/>
          <w:szCs w:val="24"/>
          <w:shd w:val="clear" w:color="auto" w:fill="FFFFFF"/>
          <w:lang w:eastAsia="zh-Hans"/>
        </w:rPr>
        <w:t>2</w:t>
      </w:r>
      <w:r>
        <w:rPr>
          <w:rFonts w:hint="eastAsia" w:ascii="黑体" w:hAnsi="黑体" w:cs="Segoe UI"/>
          <w:color w:val="333333"/>
          <w:sz w:val="24"/>
          <w:szCs w:val="24"/>
          <w:shd w:val="clear" w:color="auto" w:fill="FFFFFF"/>
          <w:lang w:val="en-US" w:eastAsia="zh-Hans"/>
        </w:rPr>
        <w:t>.</w:t>
      </w:r>
      <w:r>
        <w:rPr>
          <w:rFonts w:hint="default" w:ascii="黑体" w:hAnsi="黑体" w:cs="Segoe UI"/>
          <w:color w:val="333333"/>
          <w:sz w:val="24"/>
          <w:szCs w:val="24"/>
          <w:shd w:val="clear" w:color="auto" w:fill="FFFFFF"/>
          <w:lang w:eastAsia="zh-Hans"/>
        </w:rPr>
        <w:t>1</w:t>
      </w:r>
      <w:r>
        <w:rPr>
          <w:rFonts w:hint="default" w:ascii="黑体" w:hAnsi="黑体" w:cs="Segoe UI"/>
          <w:color w:val="333333"/>
          <w:sz w:val="24"/>
          <w:szCs w:val="24"/>
          <w:shd w:val="clear" w:color="auto" w:fill="FFFFFF"/>
          <w:lang w:eastAsia="zh-Hans"/>
        </w:rPr>
        <w:t xml:space="preserve"> </w:t>
      </w:r>
      <w:r>
        <w:rPr>
          <w:rFonts w:ascii="黑体" w:hAnsi="黑体" w:cs="Segoe UI"/>
          <w:color w:val="333333"/>
          <w:sz w:val="24"/>
          <w:szCs w:val="24"/>
          <w:shd w:val="clear" w:color="auto" w:fill="FFFFFF"/>
        </w:rPr>
        <w:t>2选1选择器设计（1</w:t>
      </w:r>
      <w:r>
        <w:rPr>
          <w:rFonts w:hint="eastAsia" w:ascii="黑体" w:hAnsi="黑体" w:cs="Segoe UI"/>
          <w:color w:val="333333"/>
          <w:sz w:val="24"/>
          <w:szCs w:val="24"/>
          <w:shd w:val="clear" w:color="auto" w:fill="FFFFFF"/>
          <w:lang w:val="en-US" w:eastAsia="zh-Hans"/>
        </w:rPr>
        <w:t>位</w:t>
      </w:r>
      <w:r>
        <w:rPr>
          <w:rFonts w:ascii="黑体" w:hAnsi="黑体" w:cs="Segoe UI"/>
          <w:color w:val="333333"/>
          <w:sz w:val="24"/>
          <w:szCs w:val="24"/>
          <w:shd w:val="clear" w:color="auto" w:fill="FFFFFF"/>
        </w:rPr>
        <w:t>）</w:t>
      </w:r>
    </w:p>
    <w:p>
      <w:pPr>
        <w:pStyle w:val="4"/>
        <w:numPr>
          <w:ilvl w:val="0"/>
          <w:numId w:val="10"/>
        </w:numPr>
        <w:ind w:firstLineChars="0"/>
      </w:pPr>
      <w:r>
        <w:rPr>
          <w:rFonts w:hint="eastAsia" w:eastAsia="宋体"/>
          <w:lang w:val="en-US" w:eastAsia="zh-Hans"/>
        </w:rPr>
        <w:t>设计</w:t>
      </w:r>
      <w:r>
        <w:rPr>
          <w:rFonts w:hint="eastAsia"/>
        </w:rPr>
        <w:t>思路及设计过程</w:t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0" w:right="0" w:rightChars="0" w:firstLine="480" w:firstLineChars="200"/>
        <w:jc w:val="both"/>
        <w:textAlignment w:val="auto"/>
        <w:outlineLvl w:val="9"/>
        <w:rPr>
          <w:rFonts w:hint="eastAsia" w:eastAsia="宋体"/>
          <w:lang w:val="en-US" w:eastAsia="zh-Hans"/>
        </w:rPr>
      </w:pPr>
      <w:r>
        <w:rPr>
          <w:rFonts w:hint="eastAsia" w:eastAsia="宋体"/>
          <w:lang w:val="en-US" w:eastAsia="zh-Hans"/>
        </w:rPr>
        <w:t>由设计要求当Sel</w:t>
      </w:r>
      <w:r>
        <w:rPr>
          <w:rFonts w:hint="default" w:eastAsia="宋体"/>
          <w:lang w:val="en-US" w:eastAsia="zh-Hans"/>
        </w:rPr>
        <w:t>==0</w:t>
      </w:r>
      <w:r>
        <w:rPr>
          <w:rFonts w:hint="eastAsia" w:eastAsia="宋体"/>
          <w:lang w:val="en-US" w:eastAsia="zh-Hans"/>
        </w:rPr>
        <w:t>时把X0输出给Out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Sel</w:t>
      </w:r>
      <w:r>
        <w:rPr>
          <w:rFonts w:hint="default" w:eastAsia="宋体"/>
          <w:lang w:val="en-US" w:eastAsia="zh-Hans"/>
        </w:rPr>
        <w:t>==1</w:t>
      </w:r>
      <w:r>
        <w:rPr>
          <w:rFonts w:hint="eastAsia" w:eastAsia="宋体"/>
          <w:lang w:val="en-US" w:eastAsia="zh-Hans"/>
        </w:rPr>
        <w:t>时把X</w:t>
      </w:r>
      <w:r>
        <w:rPr>
          <w:rFonts w:hint="default" w:eastAsia="宋体"/>
          <w:lang w:val="en-US" w:eastAsia="zh-Hans"/>
        </w:rPr>
        <w:t>1</w:t>
      </w:r>
      <w:r>
        <w:rPr>
          <w:rFonts w:hint="eastAsia" w:eastAsia="宋体"/>
          <w:lang w:val="en-US" w:eastAsia="zh-Hans"/>
        </w:rPr>
        <w:t>输出给Out得到逻辑表达式</w:t>
      </w:r>
      <w:r>
        <w:rPr>
          <w:rFonts w:hint="default" w:eastAsia="宋体"/>
          <w:lang w:val="en-US" w:eastAsia="zh-Hans"/>
        </w:rPr>
        <w:t xml:space="preserve"> </w:t>
      </w:r>
      <w:r>
        <w:rPr>
          <w:rFonts w:hint="eastAsia" w:eastAsia="宋体"/>
          <w:lang w:val="en-US" w:eastAsia="zh-Hans"/>
        </w:rPr>
        <w:t>Sel X1 + X0 ~Sel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考虑到有险象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所以通过增加同余项X</w:t>
      </w:r>
      <w:r>
        <w:rPr>
          <w:rFonts w:hint="default" w:eastAsia="宋体"/>
          <w:lang w:val="en-US" w:eastAsia="zh-Hans"/>
        </w:rPr>
        <w:t xml:space="preserve">1 </w:t>
      </w:r>
      <w:r>
        <w:rPr>
          <w:rFonts w:hint="eastAsia" w:eastAsia="宋体"/>
          <w:lang w:val="en-US" w:eastAsia="zh-Hans"/>
        </w:rPr>
        <w:t>X</w:t>
      </w:r>
      <w:r>
        <w:rPr>
          <w:rFonts w:hint="default" w:eastAsia="宋体"/>
          <w:lang w:val="en-US" w:eastAsia="zh-Hans"/>
        </w:rPr>
        <w:t>0，</w:t>
      </w:r>
      <w:r>
        <w:rPr>
          <w:rFonts w:hint="eastAsia" w:eastAsia="宋体"/>
          <w:lang w:val="en-US" w:eastAsia="zh-Hans"/>
        </w:rPr>
        <w:t>得到最终逻辑表达式Sel X1 + X0 ~Sel</w:t>
      </w:r>
      <w:r>
        <w:rPr>
          <w:rFonts w:hint="default" w:eastAsia="宋体"/>
          <w:lang w:val="en-US" w:eastAsia="zh-Hans"/>
        </w:rPr>
        <w:t xml:space="preserve"> + </w:t>
      </w:r>
      <w:r>
        <w:rPr>
          <w:rFonts w:hint="eastAsia" w:eastAsia="宋体"/>
          <w:lang w:val="en-US" w:eastAsia="zh-Hans"/>
        </w:rPr>
        <w:t>X</w:t>
      </w:r>
      <w:r>
        <w:rPr>
          <w:rFonts w:hint="default" w:eastAsia="宋体"/>
          <w:lang w:val="en-US" w:eastAsia="zh-Hans"/>
        </w:rPr>
        <w:t xml:space="preserve">1 </w:t>
      </w:r>
      <w:r>
        <w:rPr>
          <w:rFonts w:hint="eastAsia" w:eastAsia="宋体"/>
          <w:lang w:val="en-US" w:eastAsia="zh-Hans"/>
        </w:rPr>
        <w:t>X</w:t>
      </w:r>
      <w:r>
        <w:rPr>
          <w:rFonts w:hint="default" w:eastAsia="宋体"/>
          <w:lang w:val="en-US" w:eastAsia="zh-Hans"/>
        </w:rPr>
        <w:t>0，</w:t>
      </w:r>
      <w:r>
        <w:rPr>
          <w:rFonts w:hint="eastAsia" w:eastAsia="宋体"/>
          <w:lang w:val="en-US" w:eastAsia="zh-Hans"/>
        </w:rPr>
        <w:t>根据逻辑表达式进行电路连接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电路图如图</w:t>
      </w:r>
      <w:r>
        <w:rPr>
          <w:rFonts w:hint="default" w:eastAsia="宋体"/>
          <w:lang w:val="en-US" w:eastAsia="zh-Hans"/>
        </w:rPr>
        <w:t>2</w:t>
      </w:r>
      <w:r>
        <w:rPr>
          <w:rFonts w:hint="eastAsia" w:eastAsia="宋体"/>
          <w:lang w:val="en-US" w:eastAsia="zh-Hans"/>
        </w:rPr>
        <w:t>.</w:t>
      </w:r>
      <w:r>
        <w:rPr>
          <w:rFonts w:hint="default" w:eastAsia="宋体"/>
          <w:lang w:val="en-US" w:eastAsia="zh-Hans"/>
        </w:rPr>
        <w:t>2.1</w:t>
      </w:r>
      <w:r>
        <w:rPr>
          <w:rFonts w:hint="eastAsia" w:eastAsia="宋体"/>
          <w:lang w:val="en-US" w:eastAsia="zh-Hans"/>
        </w:rPr>
        <w:t>所示</w:t>
      </w:r>
      <w:r>
        <w:rPr>
          <w:rFonts w:hint="default" w:eastAsia="宋体"/>
          <w:lang w:val="en-US" w:eastAsia="zh-Hans"/>
        </w:rPr>
        <w:t>。</w:t>
      </w:r>
    </w:p>
    <w:p>
      <w:pPr>
        <w:pStyle w:val="4"/>
        <w:numPr>
          <w:ilvl w:val="0"/>
          <w:numId w:val="10"/>
        </w:numPr>
        <w:ind w:firstLineChars="0"/>
      </w:pPr>
      <w:r>
        <w:rPr>
          <w:rFonts w:hint="eastAsia"/>
        </w:rPr>
        <w:t>电路图</w:t>
      </w:r>
    </w:p>
    <w:p>
      <w:pPr>
        <w:pStyle w:val="4"/>
        <w:numPr>
          <w:ilvl w:val="0"/>
          <w:numId w:val="0"/>
        </w:numPr>
        <w:ind w:left="480" w:leftChars="0"/>
        <w:jc w:val="center"/>
      </w:pPr>
      <w:r>
        <w:drawing>
          <wp:inline distT="0" distB="0" distL="114300" distR="114300">
            <wp:extent cx="3040380" cy="1913255"/>
            <wp:effectExtent l="0" t="0" r="7620" b="17145"/>
            <wp:docPr id="34" name="图片 34" descr="截屏2021-04-25 下午7.47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截屏2021-04-25 下午7.47.4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80" w:leftChars="0"/>
        <w:jc w:val="center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</w:t>
      </w:r>
    </w:p>
    <w:p>
      <w:pPr>
        <w:pStyle w:val="4"/>
        <w:numPr>
          <w:ilvl w:val="0"/>
          <w:numId w:val="10"/>
        </w:numPr>
        <w:ind w:firstLineChars="0"/>
      </w:pPr>
      <w:r>
        <w:rPr>
          <w:rFonts w:hint="eastAsia"/>
        </w:rPr>
        <w:t>测试图</w:t>
      </w:r>
    </w:p>
    <w:p>
      <w:pPr>
        <w:pStyle w:val="4"/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089275" cy="1952625"/>
            <wp:effectExtent l="0" t="0" r="9525" b="3175"/>
            <wp:docPr id="36" name="图片 36" descr="截屏2021-04-25 下午8.10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截屏2021-04-25 下午8.10.5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2 </w:t>
      </w:r>
      <w:r>
        <w:rPr>
          <w:rFonts w:hint="eastAsia"/>
          <w:lang w:val="en-US" w:eastAsia="zh-Hans"/>
        </w:rPr>
        <w:t>输入</w:t>
      </w:r>
      <w:r>
        <w:rPr>
          <w:rFonts w:hint="default"/>
          <w:lang w:eastAsia="zh-Hans"/>
        </w:rPr>
        <w:t>100</w:t>
      </w:r>
    </w:p>
    <w:p>
      <w:pPr>
        <w:pStyle w:val="4"/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415665" cy="2159635"/>
            <wp:effectExtent l="0" t="0" r="13335" b="24765"/>
            <wp:docPr id="40" name="图片 40" descr="截屏2021-04-25 下午8.11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截屏2021-04-25 下午8.11.0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3 </w:t>
      </w:r>
      <w:r>
        <w:rPr>
          <w:rFonts w:hint="eastAsia"/>
          <w:lang w:val="en-US" w:eastAsia="zh-Hans"/>
        </w:rPr>
        <w:t>输入</w:t>
      </w:r>
      <w:r>
        <w:rPr>
          <w:rFonts w:hint="default"/>
          <w:lang w:eastAsia="zh-Hans"/>
        </w:rPr>
        <w:t>001</w:t>
      </w:r>
    </w:p>
    <w:p>
      <w:pPr>
        <w:pStyle w:val="4"/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524885" cy="2228850"/>
            <wp:effectExtent l="0" t="0" r="5715" b="6350"/>
            <wp:docPr id="37" name="图片 37" descr="截屏2021-04-25 下午8.11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截屏2021-04-25 下午8.11.0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4 </w:t>
      </w:r>
      <w:r>
        <w:rPr>
          <w:rFonts w:hint="eastAsia"/>
          <w:lang w:val="en-US" w:eastAsia="zh-Hans"/>
        </w:rPr>
        <w:t>输入</w:t>
      </w:r>
      <w:r>
        <w:rPr>
          <w:rFonts w:hint="default"/>
          <w:lang w:eastAsia="zh-Hans"/>
        </w:rPr>
        <w:t>110</w:t>
      </w:r>
    </w:p>
    <w:p>
      <w:pPr>
        <w:pStyle w:val="4"/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457575" cy="2186305"/>
            <wp:effectExtent l="0" t="0" r="22225" b="23495"/>
            <wp:docPr id="39" name="图片 39" descr="截屏2021-04-25 下午8.11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截屏2021-04-25 下午8.11.0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5 </w:t>
      </w:r>
      <w:r>
        <w:rPr>
          <w:rFonts w:hint="eastAsia"/>
          <w:lang w:val="en-US" w:eastAsia="zh-Hans"/>
        </w:rPr>
        <w:t>输入</w:t>
      </w:r>
      <w:r>
        <w:rPr>
          <w:rFonts w:hint="default"/>
          <w:lang w:eastAsia="zh-Hans"/>
        </w:rPr>
        <w:t>011</w:t>
      </w:r>
    </w:p>
    <w:p>
      <w:pPr>
        <w:pStyle w:val="4"/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331845" cy="2106295"/>
            <wp:effectExtent l="0" t="0" r="20955" b="1905"/>
            <wp:docPr id="38" name="图片 38" descr="截屏2021-04-25 下午8.11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截屏2021-04-25 下午8.11.0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6 </w:t>
      </w:r>
      <w:r>
        <w:rPr>
          <w:rFonts w:hint="eastAsia"/>
          <w:lang w:val="en-US" w:eastAsia="zh-Hans"/>
        </w:rPr>
        <w:t>输入</w:t>
      </w:r>
      <w:r>
        <w:rPr>
          <w:rFonts w:hint="default"/>
          <w:lang w:eastAsia="zh-Hans"/>
        </w:rPr>
        <w:t>111</w:t>
      </w:r>
    </w:p>
    <w:p>
      <w:pPr>
        <w:pStyle w:val="4"/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</w:rPr>
      </w:pPr>
    </w:p>
    <w:p>
      <w:pPr>
        <w:pStyle w:val="4"/>
        <w:widowControl w:val="0"/>
        <w:numPr>
          <w:ilvl w:val="0"/>
          <w:numId w:val="11"/>
        </w:numPr>
        <w:ind w:left="-180" w:left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测试分析</w:t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0" w:right="0" w:rightChars="0" w:firstLine="480" w:firstLineChars="20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 w:eastAsia="宋体"/>
          <w:lang w:val="en-US" w:eastAsia="zh-Hans"/>
        </w:rPr>
        <w:t>手动测试无误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提交平台测试通过</w:t>
      </w:r>
      <w:r>
        <w:rPr>
          <w:rFonts w:hint="default" w:eastAsia="宋体"/>
          <w:lang w:val="en-US" w:eastAsia="zh-Hans"/>
        </w:rPr>
        <w:t>。</w:t>
      </w:r>
    </w:p>
    <w:p>
      <w:pPr>
        <w:pStyle w:val="3"/>
        <w:numPr>
          <w:ilvl w:val="1"/>
          <w:numId w:val="0"/>
        </w:numPr>
        <w:tabs>
          <w:tab w:val="clear" w:pos="720"/>
        </w:tabs>
        <w:ind w:leftChars="0" w:right="240" w:rightChars="100"/>
      </w:pPr>
      <w:r>
        <w:rPr>
          <w:rFonts w:ascii="黑体" w:hAnsi="黑体" w:cs="Segoe UI"/>
          <w:color w:val="333333"/>
          <w:shd w:val="clear" w:color="auto" w:fill="FFFFFF"/>
        </w:rPr>
        <w:tab/>
      </w:r>
      <w:r>
        <w:rPr>
          <w:rFonts w:ascii="黑体" w:hAnsi="黑体" w:cs="Segoe UI"/>
          <w:color w:val="333333"/>
          <w:sz w:val="24"/>
          <w:szCs w:val="24"/>
          <w:shd w:val="clear" w:color="auto" w:fill="FFFFFF"/>
        </w:rPr>
        <w:t>2</w:t>
      </w:r>
      <w:r>
        <w:rPr>
          <w:rFonts w:hint="eastAsia" w:ascii="黑体" w:hAnsi="黑体" w:cs="Segoe UI"/>
          <w:color w:val="333333"/>
          <w:sz w:val="24"/>
          <w:szCs w:val="24"/>
          <w:shd w:val="clear" w:color="auto" w:fill="FFFFFF"/>
          <w:lang w:val="en-US" w:eastAsia="zh-Hans"/>
        </w:rPr>
        <w:t>.</w:t>
      </w:r>
      <w:r>
        <w:rPr>
          <w:rFonts w:hint="default" w:ascii="黑体" w:hAnsi="黑体" w:cs="Segoe UI"/>
          <w:color w:val="333333"/>
          <w:sz w:val="24"/>
          <w:szCs w:val="24"/>
          <w:shd w:val="clear" w:color="auto" w:fill="FFFFFF"/>
          <w:lang w:eastAsia="zh-Hans"/>
        </w:rPr>
        <w:t>2</w:t>
      </w:r>
      <w:r>
        <w:rPr>
          <w:rFonts w:hint="eastAsia" w:ascii="黑体" w:hAnsi="黑体" w:cs="Segoe UI"/>
          <w:color w:val="333333"/>
          <w:sz w:val="24"/>
          <w:szCs w:val="24"/>
          <w:shd w:val="clear" w:color="auto" w:fill="FFFFFF"/>
          <w:lang w:val="en-US" w:eastAsia="zh-Hans"/>
        </w:rPr>
        <w:t>.</w:t>
      </w:r>
      <w:r>
        <w:rPr>
          <w:rFonts w:hint="default" w:ascii="黑体" w:hAnsi="黑体" w:cs="Segoe UI"/>
          <w:color w:val="333333"/>
          <w:sz w:val="24"/>
          <w:szCs w:val="24"/>
          <w:shd w:val="clear" w:color="auto" w:fill="FFFFFF"/>
          <w:lang w:eastAsia="zh-Hans"/>
        </w:rPr>
        <w:t>2</w:t>
      </w:r>
      <w:r>
        <w:rPr>
          <w:rFonts w:hint="default" w:ascii="黑体" w:hAnsi="黑体" w:cs="Segoe UI"/>
          <w:color w:val="333333"/>
          <w:sz w:val="24"/>
          <w:szCs w:val="24"/>
          <w:shd w:val="clear" w:color="auto" w:fill="FFFFFF"/>
          <w:lang w:eastAsia="zh-Hans"/>
        </w:rPr>
        <w:t xml:space="preserve"> </w:t>
      </w:r>
      <w:r>
        <w:rPr>
          <w:rFonts w:ascii="黑体" w:hAnsi="黑体" w:cs="Segoe UI"/>
          <w:color w:val="333333"/>
          <w:sz w:val="24"/>
          <w:szCs w:val="24"/>
          <w:shd w:val="clear" w:color="auto" w:fill="FFFFFF"/>
        </w:rPr>
        <w:t>2选1选择器设计（16</w:t>
      </w:r>
      <w:r>
        <w:rPr>
          <w:rFonts w:hint="eastAsia" w:ascii="黑体" w:hAnsi="黑体" w:cs="Segoe UI"/>
          <w:color w:val="333333"/>
          <w:sz w:val="24"/>
          <w:szCs w:val="24"/>
          <w:shd w:val="clear" w:color="auto" w:fill="FFFFFF"/>
          <w:lang w:val="en-US" w:eastAsia="zh-Hans"/>
        </w:rPr>
        <w:t>位</w:t>
      </w:r>
      <w:r>
        <w:rPr>
          <w:rFonts w:ascii="黑体" w:hAnsi="黑体" w:cs="Segoe UI"/>
          <w:color w:val="333333"/>
          <w:sz w:val="24"/>
          <w:szCs w:val="24"/>
          <w:shd w:val="clear" w:color="auto" w:fill="FFFFFF"/>
        </w:rPr>
        <w:t>）</w:t>
      </w:r>
    </w:p>
    <w:p>
      <w:pPr>
        <w:pStyle w:val="4"/>
        <w:numPr>
          <w:ilvl w:val="0"/>
          <w:numId w:val="12"/>
        </w:numPr>
        <w:ind w:left="60" w:leftChars="0"/>
        <w:rPr>
          <w:rFonts w:hint="eastAsia"/>
        </w:rPr>
      </w:pPr>
      <w:r>
        <w:rPr>
          <w:rFonts w:hint="eastAsia"/>
        </w:rPr>
        <w:t>设计思路及设计过程</w:t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0" w:right="0" w:rightChars="0" w:firstLine="480" w:firstLineChars="200"/>
        <w:jc w:val="both"/>
        <w:textAlignment w:val="auto"/>
        <w:outlineLvl w:val="9"/>
        <w:rPr>
          <w:rFonts w:hint="eastAsia" w:eastAsia="宋体"/>
          <w:lang w:val="en-US" w:eastAsia="zh-Hans"/>
        </w:rPr>
      </w:pPr>
      <w:r>
        <w:rPr>
          <w:rFonts w:hint="eastAsia" w:eastAsia="宋体"/>
          <w:lang w:val="en-US" w:eastAsia="zh-Hans"/>
        </w:rPr>
        <w:t>使用</w:t>
      </w:r>
      <w:r>
        <w:rPr>
          <w:rFonts w:hint="default" w:eastAsia="宋体"/>
          <w:lang w:val="en-US" w:eastAsia="zh-Hans"/>
        </w:rPr>
        <w:t>16</w:t>
      </w:r>
      <w:r>
        <w:rPr>
          <w:rFonts w:hint="eastAsia" w:eastAsia="宋体"/>
          <w:lang w:val="en-US" w:eastAsia="zh-Hans"/>
        </w:rPr>
        <w:t>个</w:t>
      </w:r>
      <w:r>
        <w:rPr>
          <w:rFonts w:hint="default" w:eastAsia="宋体"/>
          <w:lang w:val="en-US" w:eastAsia="zh-Hans"/>
        </w:rPr>
        <w:t>1</w:t>
      </w:r>
      <w:r>
        <w:rPr>
          <w:rFonts w:hint="eastAsia" w:eastAsia="宋体"/>
          <w:lang w:val="en-US" w:eastAsia="zh-Hans"/>
        </w:rPr>
        <w:t>位</w:t>
      </w:r>
      <w:r>
        <w:rPr>
          <w:rFonts w:hint="default" w:eastAsia="宋体"/>
          <w:lang w:val="en-US" w:eastAsia="zh-Hans"/>
        </w:rPr>
        <w:t>2</w:t>
      </w:r>
      <w:r>
        <w:rPr>
          <w:rFonts w:hint="eastAsia" w:eastAsia="宋体"/>
          <w:lang w:val="en-US" w:eastAsia="zh-Hans"/>
        </w:rPr>
        <w:t>选</w:t>
      </w:r>
      <w:r>
        <w:rPr>
          <w:rFonts w:hint="default" w:eastAsia="宋体"/>
          <w:lang w:val="en-US" w:eastAsia="zh-Hans"/>
        </w:rPr>
        <w:t>1</w:t>
      </w:r>
      <w:r>
        <w:rPr>
          <w:rFonts w:hint="eastAsia" w:eastAsia="宋体"/>
          <w:lang w:val="en-US" w:eastAsia="zh-Hans"/>
        </w:rPr>
        <w:t>选择器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对输入的</w:t>
      </w:r>
      <w:r>
        <w:rPr>
          <w:rFonts w:hint="default" w:eastAsia="宋体"/>
          <w:lang w:val="en-US" w:eastAsia="zh-Hans"/>
        </w:rPr>
        <w:t>16</w:t>
      </w:r>
      <w:r>
        <w:rPr>
          <w:rFonts w:hint="eastAsia" w:eastAsia="宋体"/>
          <w:lang w:val="en-US" w:eastAsia="zh-Hans"/>
        </w:rPr>
        <w:t>位的X和Y使用分线器进行</w:t>
      </w:r>
      <w:r>
        <w:rPr>
          <w:rFonts w:hint="default" w:eastAsia="宋体"/>
          <w:lang w:val="en-US" w:eastAsia="zh-Hans"/>
        </w:rPr>
        <w:t>16</w:t>
      </w:r>
      <w:r>
        <w:rPr>
          <w:rFonts w:hint="eastAsia" w:eastAsia="宋体"/>
          <w:lang w:val="en-US" w:eastAsia="zh-Hans"/>
        </w:rPr>
        <w:t>个分线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每一个分线对应一个</w:t>
      </w:r>
      <w:r>
        <w:rPr>
          <w:rFonts w:hint="default" w:eastAsia="宋体"/>
          <w:lang w:val="en-US" w:eastAsia="zh-Hans"/>
        </w:rPr>
        <w:t>2</w:t>
      </w:r>
      <w:r>
        <w:rPr>
          <w:rFonts w:hint="eastAsia" w:eastAsia="宋体"/>
          <w:lang w:val="en-US" w:eastAsia="zh-Hans"/>
        </w:rPr>
        <w:t>选</w:t>
      </w:r>
      <w:r>
        <w:rPr>
          <w:rFonts w:hint="default" w:eastAsia="宋体"/>
          <w:lang w:val="en-US" w:eastAsia="zh-Hans"/>
        </w:rPr>
        <w:t>1</w:t>
      </w:r>
      <w:r>
        <w:rPr>
          <w:rFonts w:hint="eastAsia" w:eastAsia="宋体"/>
          <w:lang w:val="en-US" w:eastAsia="zh-Hans"/>
        </w:rPr>
        <w:t>选择器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Sel接分线器的选择端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当Sel</w:t>
      </w:r>
      <w:r>
        <w:rPr>
          <w:rFonts w:hint="default" w:eastAsia="宋体"/>
          <w:lang w:val="en-US" w:eastAsia="zh-Hans"/>
        </w:rPr>
        <w:t>==0</w:t>
      </w:r>
      <w:r>
        <w:rPr>
          <w:rFonts w:hint="eastAsia" w:eastAsia="宋体"/>
          <w:lang w:val="en-US" w:eastAsia="zh-Hans"/>
        </w:rPr>
        <w:t>时送出X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否则送出Y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送出的</w:t>
      </w:r>
      <w:r>
        <w:rPr>
          <w:rFonts w:hint="default" w:eastAsia="宋体"/>
          <w:lang w:val="en-US" w:eastAsia="zh-Hans"/>
        </w:rPr>
        <w:t>16</w:t>
      </w:r>
      <w:r>
        <w:rPr>
          <w:rFonts w:hint="eastAsia" w:eastAsia="宋体"/>
          <w:lang w:val="en-US" w:eastAsia="zh-Hans"/>
        </w:rPr>
        <w:t>位二进制再使用分线器进行汇聚给Out输出</w:t>
      </w:r>
      <w:r>
        <w:rPr>
          <w:rFonts w:hint="default" w:eastAsia="宋体"/>
          <w:lang w:val="en-US" w:eastAsia="zh-Hans"/>
        </w:rPr>
        <w:t>。</w:t>
      </w:r>
    </w:p>
    <w:p>
      <w:pPr>
        <w:pStyle w:val="4"/>
        <w:numPr>
          <w:ilvl w:val="0"/>
          <w:numId w:val="0"/>
        </w:numPr>
        <w:ind w:left="480" w:leftChars="0"/>
      </w:pPr>
      <w:r>
        <w:rPr>
          <w:rFonts w:hint="default"/>
        </w:rPr>
        <w:t>(2)</w:t>
      </w:r>
      <w:r>
        <w:rPr>
          <w:rFonts w:hint="eastAsia"/>
        </w:rPr>
        <w:t>电路图</w:t>
      </w:r>
    </w:p>
    <w:p>
      <w:pPr>
        <w:pStyle w:val="4"/>
        <w:numPr>
          <w:ilvl w:val="0"/>
          <w:numId w:val="0"/>
        </w:numPr>
        <w:ind w:left="480" w:leftChars="0"/>
        <w:jc w:val="center"/>
      </w:pPr>
      <w:r>
        <w:drawing>
          <wp:inline distT="0" distB="0" distL="114300" distR="114300">
            <wp:extent cx="4018915" cy="2600960"/>
            <wp:effectExtent l="0" t="0" r="19685" b="15240"/>
            <wp:docPr id="12" name="图片 12" descr="截屏2021-04-25 下午7.17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1-04-25 下午7.17.5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80" w:leftChars="0"/>
        <w:jc w:val="center"/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</w:p>
    <w:p>
      <w:pPr>
        <w:pStyle w:val="4"/>
        <w:numPr>
          <w:ilvl w:val="0"/>
          <w:numId w:val="0"/>
        </w:numPr>
        <w:ind w:left="480" w:leftChars="0"/>
      </w:pPr>
    </w:p>
    <w:p>
      <w:pPr>
        <w:pStyle w:val="4"/>
        <w:numPr>
          <w:ilvl w:val="0"/>
          <w:numId w:val="0"/>
        </w:numPr>
        <w:ind w:left="480" w:leftChars="0"/>
        <w:jc w:val="center"/>
      </w:pPr>
      <w:r>
        <w:drawing>
          <wp:inline distT="0" distB="0" distL="114300" distR="114300">
            <wp:extent cx="4042410" cy="2883535"/>
            <wp:effectExtent l="0" t="0" r="21590" b="12065"/>
            <wp:docPr id="13" name="图片 13" descr="截屏2021-04-25 下午7.18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1-04-25 下午7.18.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80" w:leftChars="0"/>
        <w:jc w:val="center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8</w:t>
      </w:r>
    </w:p>
    <w:p>
      <w:pPr>
        <w:pStyle w:val="4"/>
        <w:numPr>
          <w:ilvl w:val="0"/>
          <w:numId w:val="10"/>
        </w:numPr>
        <w:ind w:firstLineChars="0"/>
      </w:pPr>
      <w:r>
        <w:rPr>
          <w:rFonts w:hint="eastAsia"/>
        </w:rPr>
        <w:t>测试分析</w:t>
      </w:r>
    </w:p>
    <w:p>
      <w:pPr>
        <w:pStyle w:val="4"/>
        <w:numPr>
          <w:ilvl w:val="0"/>
          <w:numId w:val="0"/>
        </w:numPr>
        <w:ind w:left="480" w:lef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手动测试无误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提交平台测试通过</w:t>
      </w:r>
      <w:r>
        <w:rPr>
          <w:rFonts w:hint="default"/>
          <w:lang w:eastAsia="zh-Hans"/>
        </w:rPr>
        <w:t>。</w:t>
      </w:r>
    </w:p>
    <w:p>
      <w:pPr>
        <w:pStyle w:val="4"/>
        <w:numPr>
          <w:ilvl w:val="0"/>
          <w:numId w:val="0"/>
        </w:numPr>
        <w:ind w:left="480" w:leftChars="0"/>
        <w:rPr>
          <w:rFonts w:hint="default"/>
          <w:lang w:eastAsia="zh-Hans"/>
        </w:rPr>
      </w:pPr>
    </w:p>
    <w:p>
      <w:pPr>
        <w:pStyle w:val="3"/>
        <w:ind w:right="240"/>
        <w:rPr>
          <w:rFonts w:ascii="黑体" w:hAnsi="黑体" w:cs="Segoe UI"/>
          <w:color w:val="333333"/>
          <w:shd w:val="clear" w:color="auto" w:fill="FFFFFF"/>
        </w:rPr>
      </w:pPr>
      <w:bookmarkStart w:id="28" w:name="_Toc69240124"/>
      <w:r>
        <w:rPr>
          <w:rFonts w:ascii="黑体" w:hAnsi="黑体" w:cs="Segoe UI"/>
          <w:color w:val="333333"/>
          <w:shd w:val="clear" w:color="auto" w:fill="FFFFFF"/>
        </w:rPr>
        <w:t>无符号比较器设计</w:t>
      </w:r>
      <w:bookmarkEnd w:id="28"/>
    </w:p>
    <w:p>
      <w:pPr>
        <w:pStyle w:val="4"/>
        <w:rPr>
          <w:rFonts w:hint="eastAsia" w:ascii="Heiti SC Light" w:hAnsi="Heiti SC Light" w:eastAsia="Heiti SC Light" w:cs="Heiti SC Light"/>
        </w:rPr>
      </w:pPr>
      <w:r>
        <w:rPr>
          <w:rFonts w:hint="eastAsia" w:ascii="Heiti SC Light" w:hAnsi="Heiti SC Light" w:eastAsia="Heiti SC Light" w:cs="Heiti SC Light"/>
          <w:color w:val="333333"/>
          <w:shd w:val="clear" w:color="auto" w:fill="FFFFFF"/>
        </w:rPr>
        <w:t>2</w:t>
      </w:r>
      <w:r>
        <w:rPr>
          <w:rFonts w:hint="eastAsia" w:ascii="Heiti SC Light" w:hAnsi="Heiti SC Light" w:eastAsia="Heiti SC Light" w:cs="Heiti SC Light"/>
          <w:color w:val="333333"/>
          <w:shd w:val="clear" w:color="auto" w:fill="FFFFFF"/>
          <w:lang w:val="en-US" w:eastAsia="zh-Hans"/>
        </w:rPr>
        <w:t>.</w:t>
      </w:r>
      <w:r>
        <w:rPr>
          <w:rFonts w:hint="eastAsia" w:ascii="Heiti SC Light" w:hAnsi="Heiti SC Light" w:eastAsia="Heiti SC Light" w:cs="Heiti SC Light"/>
          <w:color w:val="333333"/>
          <w:shd w:val="clear" w:color="auto" w:fill="FFFFFF"/>
          <w:lang w:eastAsia="zh-Hans"/>
        </w:rPr>
        <w:t>3</w:t>
      </w:r>
      <w:r>
        <w:rPr>
          <w:rFonts w:hint="eastAsia" w:ascii="Heiti SC Light" w:hAnsi="Heiti SC Light" w:eastAsia="Heiti SC Light" w:cs="Heiti SC Light"/>
          <w:color w:val="333333"/>
          <w:shd w:val="clear" w:color="auto" w:fill="FFFFFF"/>
          <w:lang w:val="en-US" w:eastAsia="zh-Hans"/>
        </w:rPr>
        <w:t>.</w:t>
      </w:r>
      <w:r>
        <w:rPr>
          <w:rFonts w:hint="eastAsia" w:ascii="Heiti SC Light" w:hAnsi="Heiti SC Light" w:eastAsia="Heiti SC Light" w:cs="Heiti SC Light"/>
          <w:color w:val="333333"/>
          <w:shd w:val="clear" w:color="auto" w:fill="FFFFFF"/>
          <w:lang w:eastAsia="zh-Hans"/>
        </w:rPr>
        <w:t>1</w:t>
      </w:r>
      <w:r>
        <w:rPr>
          <w:rFonts w:hint="eastAsia" w:ascii="Heiti SC Light" w:hAnsi="Heiti SC Light" w:eastAsia="Heiti SC Light" w:cs="Heiti SC Light"/>
          <w:color w:val="333333"/>
          <w:shd w:val="clear" w:color="auto" w:fill="FFFFFF"/>
          <w:lang w:val="en-US" w:eastAsia="zh-Hans"/>
        </w:rPr>
        <w:t>无符号比较器</w:t>
      </w:r>
      <w:r>
        <w:rPr>
          <w:rFonts w:hint="eastAsia" w:ascii="Heiti SC Light" w:hAnsi="Heiti SC Light" w:eastAsia="Heiti SC Light" w:cs="Heiti SC Light"/>
          <w:color w:val="333333"/>
          <w:shd w:val="clear" w:color="auto" w:fill="FFFFFF"/>
          <w:lang w:eastAsia="zh-Hans"/>
        </w:rPr>
        <w:t>（4</w:t>
      </w:r>
      <w:r>
        <w:rPr>
          <w:rFonts w:hint="eastAsia" w:ascii="Heiti SC Light" w:hAnsi="Heiti SC Light" w:eastAsia="Heiti SC Light" w:cs="Heiti SC Light"/>
          <w:color w:val="333333"/>
          <w:shd w:val="clear" w:color="auto" w:fill="FFFFFF"/>
          <w:lang w:val="en-US" w:eastAsia="zh-Hans"/>
        </w:rPr>
        <w:t>位</w:t>
      </w:r>
      <w:r>
        <w:rPr>
          <w:rFonts w:hint="eastAsia" w:ascii="Heiti SC Light" w:hAnsi="Heiti SC Light" w:eastAsia="Heiti SC Light" w:cs="Heiti SC Light"/>
          <w:color w:val="333333"/>
          <w:shd w:val="clear" w:color="auto" w:fill="FFFFFF"/>
          <w:lang w:eastAsia="zh-Hans"/>
        </w:rPr>
        <w:t>）</w:t>
      </w:r>
    </w:p>
    <w:p>
      <w:pPr>
        <w:pStyle w:val="4"/>
        <w:numPr>
          <w:ilvl w:val="0"/>
          <w:numId w:val="13"/>
        </w:numPr>
        <w:ind w:firstLineChars="0"/>
      </w:pPr>
      <w:r>
        <w:rPr>
          <w:rFonts w:hint="eastAsia"/>
        </w:rPr>
        <w:t>设计思路及设计过程</w:t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0" w:right="0" w:rightChars="0" w:firstLine="480" w:firstLineChars="200"/>
        <w:jc w:val="both"/>
        <w:textAlignment w:val="auto"/>
        <w:outlineLvl w:val="9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首先推导X</w:t>
      </w:r>
      <w:r>
        <w:rPr>
          <w:rFonts w:hint="default"/>
          <w:lang w:eastAsia="zh-Hans"/>
        </w:rPr>
        <w:t>&gt;Y</w:t>
      </w:r>
      <w:r>
        <w:rPr>
          <w:rFonts w:hint="eastAsia"/>
          <w:lang w:val="en-US" w:eastAsia="zh-Hans"/>
        </w:rPr>
        <w:t>的情况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X3</w:t>
      </w:r>
      <w:r>
        <w:rPr>
          <w:rFonts w:hint="default"/>
          <w:lang w:eastAsia="zh-Hans"/>
        </w:rPr>
        <w:t>=1</w:t>
      </w:r>
      <w:r>
        <w:rPr>
          <w:rFonts w:hint="eastAsia"/>
          <w:lang w:val="en-US" w:eastAsia="zh-Hans"/>
        </w:rPr>
        <w:t>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若Y</w:t>
      </w:r>
      <w:r>
        <w:rPr>
          <w:rFonts w:hint="default"/>
          <w:lang w:eastAsia="zh-Hans"/>
        </w:rPr>
        <w:t>3=0</w:t>
      </w:r>
      <w:r>
        <w:rPr>
          <w:rFonts w:hint="eastAsia"/>
          <w:lang w:val="en-US" w:eastAsia="zh-Hans"/>
        </w:rPr>
        <w:t>则Great</w:t>
      </w:r>
      <w:r>
        <w:rPr>
          <w:rFonts w:hint="default"/>
          <w:lang w:eastAsia="zh-Hans"/>
        </w:rPr>
        <w:t>=1，</w:t>
      </w:r>
      <w:r>
        <w:rPr>
          <w:rFonts w:hint="eastAsia"/>
          <w:lang w:val="en-US" w:eastAsia="zh-Hans"/>
        </w:rPr>
        <w:t>X3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X2</w:t>
      </w:r>
      <w:r>
        <w:rPr>
          <w:rFonts w:hint="default"/>
          <w:lang w:eastAsia="zh-Hans"/>
        </w:rPr>
        <w:t>=01</w:t>
      </w:r>
      <w:r>
        <w:rPr>
          <w:rFonts w:hint="eastAsia"/>
          <w:lang w:val="en-US" w:eastAsia="zh-Hans"/>
        </w:rPr>
        <w:t>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若Y</w:t>
      </w:r>
      <w:r>
        <w:rPr>
          <w:rFonts w:hint="default"/>
          <w:lang w:eastAsia="zh-Hans"/>
        </w:rPr>
        <w:t xml:space="preserve">3 </w:t>
      </w:r>
      <w:r>
        <w:rPr>
          <w:rFonts w:hint="eastAsia"/>
          <w:lang w:val="en-US" w:eastAsia="zh-Hans"/>
        </w:rPr>
        <w:t>Y</w:t>
      </w:r>
      <w:r>
        <w:rPr>
          <w:rFonts w:hint="default"/>
          <w:lang w:eastAsia="zh-Hans"/>
        </w:rPr>
        <w:t>2=00，</w:t>
      </w:r>
      <w:r>
        <w:rPr>
          <w:rFonts w:hint="eastAsia"/>
          <w:lang w:val="en-US" w:eastAsia="zh-Hans"/>
        </w:rPr>
        <w:t>则Great</w:t>
      </w:r>
      <w:r>
        <w:rPr>
          <w:rFonts w:hint="default"/>
          <w:lang w:eastAsia="zh-Hans"/>
        </w:rPr>
        <w:t>=1，</w:t>
      </w:r>
      <w:r>
        <w:rPr>
          <w:rFonts w:hint="eastAsia"/>
          <w:lang w:val="en-US" w:eastAsia="zh-Hans"/>
        </w:rPr>
        <w:t>X3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X2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X</w:t>
      </w:r>
      <w:r>
        <w:rPr>
          <w:rFonts w:hint="default"/>
          <w:lang w:eastAsia="zh-Hans"/>
        </w:rPr>
        <w:t>1=001</w:t>
      </w:r>
      <w:r>
        <w:rPr>
          <w:rFonts w:hint="eastAsia"/>
          <w:lang w:val="en-US" w:eastAsia="zh-Hans"/>
        </w:rPr>
        <w:t>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若Y3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Y2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Y</w:t>
      </w:r>
      <w:r>
        <w:rPr>
          <w:rFonts w:hint="default"/>
          <w:lang w:eastAsia="zh-Hans"/>
        </w:rPr>
        <w:t>1=000，</w:t>
      </w:r>
      <w:r>
        <w:rPr>
          <w:rFonts w:hint="eastAsia"/>
          <w:lang w:val="en-US" w:eastAsia="zh-Hans"/>
        </w:rPr>
        <w:t>则Great</w:t>
      </w:r>
      <w:r>
        <w:rPr>
          <w:rFonts w:hint="default"/>
          <w:lang w:eastAsia="zh-Hans"/>
        </w:rPr>
        <w:t>=1，</w:t>
      </w:r>
      <w:r>
        <w:rPr>
          <w:rFonts w:hint="eastAsia"/>
          <w:lang w:val="en-US" w:eastAsia="zh-Hans"/>
        </w:rPr>
        <w:t>X3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X2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X</w:t>
      </w:r>
      <w:r>
        <w:rPr>
          <w:rFonts w:hint="default"/>
          <w:lang w:eastAsia="zh-Hans"/>
        </w:rPr>
        <w:t xml:space="preserve">1 </w:t>
      </w:r>
      <w:r>
        <w:rPr>
          <w:rFonts w:hint="eastAsia"/>
          <w:lang w:val="en-US" w:eastAsia="zh-Hans"/>
        </w:rPr>
        <w:t>X0</w:t>
      </w:r>
      <w:r>
        <w:rPr>
          <w:rFonts w:hint="default"/>
          <w:lang w:eastAsia="zh-Hans"/>
        </w:rPr>
        <w:t>=0001</w:t>
      </w:r>
      <w:r>
        <w:rPr>
          <w:rFonts w:hint="eastAsia"/>
          <w:lang w:val="en-US" w:eastAsia="zh-Hans"/>
        </w:rPr>
        <w:t>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若Y3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Y2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Y</w:t>
      </w:r>
      <w:r>
        <w:rPr>
          <w:rFonts w:hint="default"/>
          <w:lang w:eastAsia="zh-Hans"/>
        </w:rPr>
        <w:t xml:space="preserve">1 </w:t>
      </w:r>
      <w:r>
        <w:rPr>
          <w:rFonts w:hint="eastAsia"/>
          <w:lang w:val="en-US" w:eastAsia="zh-Hans"/>
        </w:rPr>
        <w:t>Y</w:t>
      </w:r>
      <w:r>
        <w:rPr>
          <w:rFonts w:hint="default"/>
          <w:lang w:eastAsia="zh-Hans"/>
        </w:rPr>
        <w:t>0=0000，</w:t>
      </w:r>
      <w:r>
        <w:rPr>
          <w:rFonts w:hint="eastAsia"/>
          <w:lang w:val="en-US" w:eastAsia="zh-Hans"/>
        </w:rPr>
        <w:t>则Great</w:t>
      </w:r>
      <w:r>
        <w:rPr>
          <w:rFonts w:hint="default"/>
          <w:lang w:eastAsia="zh-Hans"/>
        </w:rPr>
        <w:t>=1</w:t>
      </w:r>
      <w:r>
        <w:rPr>
          <w:rFonts w:hint="eastAsia"/>
          <w:lang w:val="en-US" w:eastAsia="zh-Hans"/>
        </w:rPr>
        <w:t>.由以上可推得逻辑表达式</w:t>
      </w:r>
      <w:r>
        <w:rPr>
          <w:rFonts w:hint="default"/>
          <w:lang w:eastAsia="zh-Hans"/>
        </w:rPr>
        <w:t>，G</w:t>
      </w:r>
      <w:r>
        <w:rPr>
          <w:rFonts w:hint="eastAsia"/>
          <w:lang w:val="en-US" w:eastAsia="zh-Hans"/>
        </w:rPr>
        <w:t>reat</w:t>
      </w:r>
      <w:r>
        <w:rPr>
          <w:rFonts w:hint="default"/>
          <w:lang w:eastAsia="zh-Hans"/>
        </w:rPr>
        <w:t>=X0 ~Y3 ~Y2 ~Y1 ~Y0 + X1 ~Y3 ~Y2 ~Y1 + X2 ~Y3 ~Y2 + X3 ~Y3。</w:t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0" w:right="0" w:rightChars="0" w:firstLine="480" w:firstLineChars="20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X</w:t>
      </w:r>
      <w:r>
        <w:rPr>
          <w:rFonts w:hint="default"/>
          <w:lang w:eastAsia="zh-Hans"/>
        </w:rPr>
        <w:t>=</w:t>
      </w:r>
      <w:r>
        <w:rPr>
          <w:rFonts w:hint="eastAsia"/>
          <w:lang w:val="en-US" w:eastAsia="zh-Hans"/>
        </w:rPr>
        <w:t>Y的情况即一一对应写出与项后相或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X</w:t>
      </w:r>
      <w:r>
        <w:rPr>
          <w:rFonts w:hint="default"/>
          <w:lang w:eastAsia="zh-Hans"/>
        </w:rPr>
        <w:t>&lt;Y</w:t>
      </w:r>
      <w:r>
        <w:rPr>
          <w:rFonts w:hint="eastAsia"/>
          <w:lang w:val="en-US" w:eastAsia="zh-Hans"/>
        </w:rPr>
        <w:t>的情况可以类似Great进行推导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也可以直接使用Less</w:t>
      </w:r>
      <w:r>
        <w:rPr>
          <w:rFonts w:hint="default"/>
          <w:lang w:eastAsia="zh-Hans"/>
        </w:rPr>
        <w:t>=～</w:t>
      </w:r>
      <w:r>
        <w:rPr>
          <w:rFonts w:hint="eastAsia"/>
          <w:lang w:val="en-US" w:eastAsia="zh-Hans"/>
        </w:rPr>
        <w:t>Great</w:t>
      </w:r>
      <w:r>
        <w:rPr>
          <w:rFonts w:hint="default"/>
          <w:lang w:eastAsia="zh-Hans"/>
        </w:rPr>
        <w:t xml:space="preserve"> ～</w:t>
      </w:r>
      <w:r>
        <w:rPr>
          <w:rFonts w:hint="eastAsia"/>
          <w:lang w:val="en-US" w:eastAsia="zh-Hans"/>
        </w:rPr>
        <w:t>Equal</w:t>
      </w:r>
      <w:r>
        <w:rPr>
          <w:rFonts w:hint="default"/>
          <w:lang w:eastAsia="zh-Hans"/>
        </w:rPr>
        <w:t>。</w:t>
      </w:r>
    </w:p>
    <w:p>
      <w:pPr>
        <w:pStyle w:val="4"/>
        <w:numPr>
          <w:ilvl w:val="0"/>
          <w:numId w:val="13"/>
        </w:numPr>
        <w:ind w:firstLineChars="0"/>
      </w:pPr>
      <w:r>
        <w:rPr>
          <w:rFonts w:hint="eastAsia"/>
        </w:rPr>
        <w:t>电路图</w:t>
      </w:r>
    </w:p>
    <w:p>
      <w:pPr>
        <w:pStyle w:val="4"/>
        <w:numPr>
          <w:ilvl w:val="0"/>
          <w:numId w:val="0"/>
        </w:numPr>
        <w:ind w:left="480" w:leftChars="0"/>
        <w:jc w:val="center"/>
      </w:pPr>
    </w:p>
    <w:p>
      <w:pPr>
        <w:pStyle w:val="4"/>
        <w:numPr>
          <w:ilvl w:val="0"/>
          <w:numId w:val="0"/>
        </w:numPr>
        <w:ind w:left="480" w:leftChars="0"/>
        <w:jc w:val="center"/>
      </w:pPr>
      <w:r>
        <w:drawing>
          <wp:inline distT="0" distB="0" distL="114300" distR="114300">
            <wp:extent cx="3892550" cy="7871460"/>
            <wp:effectExtent l="0" t="0" r="19050" b="2540"/>
            <wp:docPr id="14" name="图片 14" descr="截屏2021-04-25 下午7.18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1-04-25 下午7.18.46"/>
                    <pic:cNvPicPr>
                      <a:picLocks noChangeAspect="1"/>
                    </pic:cNvPicPr>
                  </pic:nvPicPr>
                  <pic:blipFill>
                    <a:blip r:embed="rId25"/>
                    <a:srcRect r="23664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787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80" w:leftChars="0"/>
        <w:jc w:val="center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1 </w:t>
      </w:r>
    </w:p>
    <w:p>
      <w:pPr>
        <w:pStyle w:val="4"/>
        <w:numPr>
          <w:ilvl w:val="0"/>
          <w:numId w:val="13"/>
        </w:numPr>
        <w:ind w:firstLineChars="0"/>
      </w:pPr>
      <w:r>
        <w:rPr>
          <w:rFonts w:hint="eastAsia"/>
        </w:rPr>
        <w:t>测试图</w:t>
      </w:r>
    </w:p>
    <w:p>
      <w:pPr>
        <w:pStyle w:val="4"/>
        <w:numPr>
          <w:ilvl w:val="0"/>
          <w:numId w:val="0"/>
        </w:numPr>
        <w:ind w:left="480" w:leftChars="0"/>
      </w:pPr>
    </w:p>
    <w:p>
      <w:pPr>
        <w:pStyle w:val="4"/>
        <w:numPr>
          <w:ilvl w:val="0"/>
          <w:numId w:val="0"/>
        </w:numPr>
        <w:ind w:left="480" w:leftChars="0"/>
        <w:jc w:val="center"/>
      </w:pPr>
      <w:r>
        <w:drawing>
          <wp:inline distT="0" distB="0" distL="114300" distR="114300">
            <wp:extent cx="3170555" cy="6492875"/>
            <wp:effectExtent l="0" t="0" r="4445" b="9525"/>
            <wp:docPr id="44" name="图片 44" descr="截屏2021-04-25 下午8.45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截屏2021-04-25 下午8.45.37"/>
                    <pic:cNvPicPr>
                      <a:picLocks noChangeAspect="1"/>
                    </pic:cNvPicPr>
                  </pic:nvPicPr>
                  <pic:blipFill>
                    <a:blip r:embed="rId26"/>
                    <a:srcRect r="10806"/>
                    <a:stretch>
                      <a:fillRect/>
                    </a:stretch>
                  </pic:blipFill>
                  <pic:spPr>
                    <a:xfrm>
                      <a:off x="0" y="0"/>
                      <a:ext cx="3170555" cy="64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80" w:leftChars="0"/>
        <w:jc w:val="center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2 </w:t>
      </w:r>
      <w:r>
        <w:rPr>
          <w:rFonts w:hint="eastAsia"/>
          <w:lang w:val="en-US" w:eastAsia="zh-Hans"/>
        </w:rPr>
        <w:t>输出Less</w:t>
      </w:r>
    </w:p>
    <w:p>
      <w:pPr>
        <w:pStyle w:val="4"/>
        <w:numPr>
          <w:ilvl w:val="0"/>
          <w:numId w:val="0"/>
        </w:numPr>
        <w:ind w:left="480" w:leftChars="0"/>
        <w:jc w:val="center"/>
      </w:pPr>
      <w:r>
        <w:drawing>
          <wp:inline distT="0" distB="0" distL="114300" distR="114300">
            <wp:extent cx="3644265" cy="6655435"/>
            <wp:effectExtent l="0" t="0" r="13335" b="24765"/>
            <wp:docPr id="45" name="图片 45" descr="截屏2021-04-25 下午8.45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截屏2021-04-25 下午8.45.5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4265" cy="66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80" w:leftChars="0"/>
        <w:jc w:val="center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3 </w:t>
      </w:r>
      <w:r>
        <w:rPr>
          <w:rFonts w:hint="eastAsia"/>
          <w:lang w:val="en-US" w:eastAsia="zh-Hans"/>
        </w:rPr>
        <w:t>输出Equal</w:t>
      </w:r>
    </w:p>
    <w:p>
      <w:pPr>
        <w:pStyle w:val="4"/>
        <w:numPr>
          <w:ilvl w:val="0"/>
          <w:numId w:val="0"/>
        </w:numPr>
        <w:ind w:left="480" w:leftChars="0"/>
        <w:jc w:val="center"/>
      </w:pPr>
      <w:r>
        <w:drawing>
          <wp:inline distT="0" distB="0" distL="114300" distR="114300">
            <wp:extent cx="3067050" cy="5601335"/>
            <wp:effectExtent l="0" t="0" r="6350" b="12065"/>
            <wp:docPr id="46" name="图片 46" descr="截屏2021-04-25 下午8.45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截屏2021-04-25 下午8.45.4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80" w:leftChars="0"/>
        <w:jc w:val="center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4 </w:t>
      </w:r>
      <w:r>
        <w:rPr>
          <w:rFonts w:hint="eastAsia"/>
          <w:lang w:val="en-US" w:eastAsia="zh-Hans"/>
        </w:rPr>
        <w:t>输出Great</w:t>
      </w:r>
    </w:p>
    <w:p>
      <w:pPr>
        <w:pStyle w:val="4"/>
        <w:numPr>
          <w:ilvl w:val="0"/>
          <w:numId w:val="0"/>
        </w:numPr>
        <w:ind w:left="480" w:leftChars="0"/>
      </w:pPr>
    </w:p>
    <w:p>
      <w:pPr>
        <w:pStyle w:val="4"/>
        <w:numPr>
          <w:ilvl w:val="0"/>
          <w:numId w:val="0"/>
        </w:numPr>
        <w:ind w:left="480" w:leftChars="0"/>
      </w:pPr>
    </w:p>
    <w:p>
      <w:pPr>
        <w:pStyle w:val="4"/>
        <w:numPr>
          <w:ilvl w:val="0"/>
          <w:numId w:val="13"/>
        </w:numPr>
        <w:ind w:firstLineChars="0"/>
      </w:pPr>
      <w:r>
        <w:rPr>
          <w:rFonts w:hint="eastAsia"/>
        </w:rPr>
        <w:t>测试分析</w:t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0" w:right="0" w:rightChars="0" w:firstLine="480" w:firstLineChars="200"/>
        <w:jc w:val="both"/>
        <w:textAlignment w:val="auto"/>
        <w:outlineLvl w:val="9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手动测试无误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提交平台测试通过</w:t>
      </w:r>
      <w:r>
        <w:rPr>
          <w:rFonts w:hint="default"/>
          <w:lang w:eastAsia="zh-Hans"/>
        </w:rPr>
        <w:t>。</w:t>
      </w:r>
    </w:p>
    <w:p>
      <w:pPr>
        <w:pStyle w:val="4"/>
        <w:numPr>
          <w:ilvl w:val="0"/>
          <w:numId w:val="0"/>
        </w:numPr>
        <w:ind w:left="480" w:leftChars="0"/>
      </w:pPr>
    </w:p>
    <w:p>
      <w:pPr>
        <w:pStyle w:val="4"/>
        <w:rPr>
          <w:rFonts w:hint="eastAsia" w:ascii="Heiti SC Light" w:hAnsi="Heiti SC Light" w:eastAsia="Heiti SC Light" w:cs="Heiti SC Light"/>
        </w:rPr>
      </w:pPr>
      <w:r>
        <w:rPr>
          <w:rFonts w:hint="eastAsia" w:ascii="Heiti SC Light" w:hAnsi="Heiti SC Light" w:eastAsia="Heiti SC Light" w:cs="Heiti SC Light"/>
          <w:color w:val="333333"/>
          <w:shd w:val="clear" w:color="auto" w:fill="FFFFFF"/>
        </w:rPr>
        <w:t>2</w:t>
      </w:r>
      <w:r>
        <w:rPr>
          <w:rFonts w:hint="eastAsia" w:ascii="Heiti SC Light" w:hAnsi="Heiti SC Light" w:eastAsia="Heiti SC Light" w:cs="Heiti SC Light"/>
          <w:color w:val="333333"/>
          <w:shd w:val="clear" w:color="auto" w:fill="FFFFFF"/>
          <w:lang w:val="en-US" w:eastAsia="zh-Hans"/>
        </w:rPr>
        <w:t>.</w:t>
      </w:r>
      <w:r>
        <w:rPr>
          <w:rFonts w:hint="eastAsia" w:ascii="Heiti SC Light" w:hAnsi="Heiti SC Light" w:eastAsia="Heiti SC Light" w:cs="Heiti SC Light"/>
          <w:color w:val="333333"/>
          <w:shd w:val="clear" w:color="auto" w:fill="FFFFFF"/>
          <w:lang w:eastAsia="zh-Hans"/>
        </w:rPr>
        <w:t>3</w:t>
      </w:r>
      <w:r>
        <w:rPr>
          <w:rFonts w:hint="eastAsia" w:ascii="Heiti SC Light" w:hAnsi="Heiti SC Light" w:eastAsia="Heiti SC Light" w:cs="Heiti SC Light"/>
          <w:color w:val="333333"/>
          <w:shd w:val="clear" w:color="auto" w:fill="FFFFFF"/>
          <w:lang w:val="en-US" w:eastAsia="zh-Hans"/>
        </w:rPr>
        <w:t>.</w:t>
      </w:r>
      <w:r>
        <w:rPr>
          <w:rFonts w:hint="eastAsia" w:ascii="Heiti SC Light" w:hAnsi="Heiti SC Light" w:eastAsia="Heiti SC Light" w:cs="Heiti SC Light"/>
          <w:color w:val="333333"/>
          <w:shd w:val="clear" w:color="auto" w:fill="FFFFFF"/>
          <w:lang w:eastAsia="zh-Hans"/>
        </w:rPr>
        <w:t>2</w:t>
      </w:r>
      <w:r>
        <w:rPr>
          <w:rFonts w:hint="eastAsia" w:ascii="Heiti SC Light" w:hAnsi="Heiti SC Light" w:eastAsia="Heiti SC Light" w:cs="Heiti SC Light"/>
          <w:color w:val="333333"/>
          <w:shd w:val="clear" w:color="auto" w:fill="FFFFFF"/>
          <w:lang w:val="en-US" w:eastAsia="zh-Hans"/>
        </w:rPr>
        <w:t>无符号比较器</w:t>
      </w:r>
      <w:r>
        <w:rPr>
          <w:rFonts w:hint="eastAsia" w:ascii="Heiti SC Light" w:hAnsi="Heiti SC Light" w:eastAsia="Heiti SC Light" w:cs="Heiti SC Light"/>
          <w:color w:val="333333"/>
          <w:shd w:val="clear" w:color="auto" w:fill="FFFFFF"/>
          <w:lang w:eastAsia="zh-Hans"/>
        </w:rPr>
        <w:t>（16</w:t>
      </w:r>
      <w:r>
        <w:rPr>
          <w:rFonts w:hint="eastAsia" w:ascii="Heiti SC Light" w:hAnsi="Heiti SC Light" w:eastAsia="Heiti SC Light" w:cs="Heiti SC Light"/>
          <w:color w:val="333333"/>
          <w:shd w:val="clear" w:color="auto" w:fill="FFFFFF"/>
          <w:lang w:val="en-US" w:eastAsia="zh-Hans"/>
        </w:rPr>
        <w:t>位</w:t>
      </w:r>
      <w:r>
        <w:rPr>
          <w:rFonts w:hint="eastAsia" w:ascii="Heiti SC Light" w:hAnsi="Heiti SC Light" w:eastAsia="Heiti SC Light" w:cs="Heiti SC Light"/>
          <w:color w:val="333333"/>
          <w:shd w:val="clear" w:color="auto" w:fill="FFFFFF"/>
          <w:lang w:eastAsia="zh-Hans"/>
        </w:rPr>
        <w:t>）</w:t>
      </w:r>
    </w:p>
    <w:p>
      <w:pPr>
        <w:pStyle w:val="4"/>
        <w:numPr>
          <w:ilvl w:val="0"/>
          <w:numId w:val="0"/>
        </w:numPr>
        <w:ind w:left="480" w:leftChars="0"/>
      </w:pPr>
      <w:r>
        <w:rPr>
          <w:rFonts w:hint="default"/>
        </w:rPr>
        <w:t>（1）</w:t>
      </w:r>
      <w:r>
        <w:rPr>
          <w:rFonts w:hint="eastAsia"/>
        </w:rPr>
        <w:t>设计思路及设计过程</w:t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0" w:right="0" w:rightChars="0" w:firstLine="480" w:firstLineChars="200"/>
        <w:jc w:val="both"/>
        <w:textAlignment w:val="auto"/>
        <w:outlineLvl w:val="9"/>
        <w:rPr>
          <w:rFonts w:hint="eastAsia" w:eastAsia="宋体"/>
          <w:lang w:val="en-US" w:eastAsia="zh-Hans"/>
        </w:rPr>
      </w:pPr>
      <w:r>
        <w:rPr>
          <w:rFonts w:hint="eastAsia" w:eastAsia="宋体"/>
          <w:lang w:val="en-US" w:eastAsia="zh-Hans"/>
        </w:rPr>
        <w:t>思想与</w:t>
      </w:r>
      <w:r>
        <w:rPr>
          <w:rFonts w:hint="default" w:eastAsia="宋体"/>
          <w:lang w:val="en-US" w:eastAsia="zh-Hans"/>
        </w:rPr>
        <w:t>4</w:t>
      </w:r>
      <w:r>
        <w:rPr>
          <w:rFonts w:hint="eastAsia" w:eastAsia="宋体"/>
          <w:lang w:val="en-US" w:eastAsia="zh-Hans"/>
        </w:rPr>
        <w:t>位的无符号比较器一样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将</w:t>
      </w:r>
      <w:r>
        <w:rPr>
          <w:rFonts w:hint="default" w:eastAsia="宋体"/>
          <w:lang w:val="en-US" w:eastAsia="zh-Hans"/>
        </w:rPr>
        <w:t>16</w:t>
      </w:r>
      <w:r>
        <w:rPr>
          <w:rFonts w:hint="eastAsia" w:eastAsia="宋体"/>
          <w:lang w:val="en-US" w:eastAsia="zh-Hans"/>
        </w:rPr>
        <w:t>位使用分线器进行分线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从高位开始比较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只要顺位比较的情况下出现</w:t>
      </w:r>
      <w:r>
        <w:rPr>
          <w:rFonts w:hint="default" w:eastAsia="宋体"/>
          <w:lang w:val="en-US" w:eastAsia="zh-Hans"/>
        </w:rPr>
        <w:t>4</w:t>
      </w:r>
      <w:r>
        <w:rPr>
          <w:rFonts w:hint="eastAsia" w:eastAsia="宋体"/>
          <w:lang w:val="en-US" w:eastAsia="zh-Hans"/>
        </w:rPr>
        <w:t>位比较器Great</w:t>
      </w:r>
      <w:r>
        <w:rPr>
          <w:rFonts w:hint="default" w:eastAsia="宋体"/>
          <w:lang w:val="en-US" w:eastAsia="zh-Hans"/>
        </w:rPr>
        <w:t>=1</w:t>
      </w:r>
      <w:r>
        <w:rPr>
          <w:rFonts w:hint="eastAsia" w:eastAsia="宋体"/>
          <w:lang w:val="en-US" w:eastAsia="zh-Hans"/>
        </w:rPr>
        <w:t>的情况输出即为Great</w:t>
      </w:r>
      <w:r>
        <w:rPr>
          <w:rFonts w:hint="default" w:eastAsia="宋体"/>
          <w:lang w:val="en-US" w:eastAsia="zh-Hans"/>
        </w:rPr>
        <w:t>=1，</w:t>
      </w:r>
      <w:r>
        <w:rPr>
          <w:rFonts w:hint="eastAsia" w:eastAsia="宋体"/>
          <w:lang w:val="en-US" w:eastAsia="zh-Hans"/>
        </w:rPr>
        <w:t>或者只要</w:t>
      </w:r>
      <w:r>
        <w:rPr>
          <w:rFonts w:hint="default" w:eastAsia="宋体"/>
          <w:lang w:val="en-US" w:eastAsia="zh-Hans"/>
        </w:rPr>
        <w:t>4</w:t>
      </w:r>
      <w:r>
        <w:rPr>
          <w:rFonts w:hint="eastAsia" w:eastAsia="宋体"/>
          <w:lang w:val="en-US" w:eastAsia="zh-Hans"/>
        </w:rPr>
        <w:t>位比较器输出Less</w:t>
      </w:r>
      <w:r>
        <w:rPr>
          <w:rFonts w:hint="default" w:eastAsia="宋体"/>
          <w:lang w:val="en-US" w:eastAsia="zh-Hans"/>
        </w:rPr>
        <w:t>=1</w:t>
      </w:r>
      <w:r>
        <w:rPr>
          <w:rFonts w:hint="eastAsia" w:eastAsia="宋体"/>
          <w:lang w:val="en-US" w:eastAsia="zh-Hans"/>
        </w:rPr>
        <w:t>的则输出即为Less</w:t>
      </w:r>
      <w:r>
        <w:rPr>
          <w:rFonts w:hint="default" w:eastAsia="宋体"/>
          <w:lang w:val="en-US" w:eastAsia="zh-Hans"/>
        </w:rPr>
        <w:t>=1，</w:t>
      </w:r>
      <w:r>
        <w:rPr>
          <w:rFonts w:hint="eastAsia" w:eastAsia="宋体"/>
          <w:lang w:val="en-US" w:eastAsia="zh-Hans"/>
        </w:rPr>
        <w:t>否则直到比较到最低位一直为Equal为</w:t>
      </w:r>
      <w:r>
        <w:rPr>
          <w:rFonts w:hint="default" w:eastAsia="宋体"/>
          <w:lang w:val="en-US" w:eastAsia="zh-Hans"/>
        </w:rPr>
        <w:t>1</w:t>
      </w:r>
      <w:r>
        <w:rPr>
          <w:rFonts w:hint="eastAsia" w:eastAsia="宋体"/>
          <w:lang w:val="en-US" w:eastAsia="zh-Hans"/>
        </w:rPr>
        <w:t>则输出即为Equal</w:t>
      </w:r>
      <w:r>
        <w:rPr>
          <w:rFonts w:hint="default" w:eastAsia="宋体"/>
          <w:lang w:val="en-US" w:eastAsia="zh-Hans"/>
        </w:rPr>
        <w:t>=1</w:t>
      </w:r>
      <w:r>
        <w:rPr>
          <w:rFonts w:hint="eastAsia" w:eastAsia="宋体"/>
          <w:lang w:val="en-US" w:eastAsia="zh-Hans"/>
        </w:rPr>
        <w:t>.</w:t>
      </w:r>
    </w:p>
    <w:p>
      <w:pPr>
        <w:pStyle w:val="4"/>
        <w:numPr>
          <w:ilvl w:val="0"/>
          <w:numId w:val="0"/>
        </w:numPr>
        <w:ind w:left="480" w:leftChars="0"/>
      </w:pPr>
      <w:r>
        <w:rPr>
          <w:rFonts w:hint="default"/>
        </w:rPr>
        <w:t>（2）</w:t>
      </w:r>
      <w:r>
        <w:rPr>
          <w:rFonts w:hint="eastAsia"/>
        </w:rPr>
        <w:t>电路图</w:t>
      </w:r>
    </w:p>
    <w:p>
      <w:pPr>
        <w:pStyle w:val="4"/>
        <w:numPr>
          <w:ilvl w:val="0"/>
          <w:numId w:val="0"/>
        </w:numPr>
        <w:ind w:left="480" w:leftChars="0"/>
        <w:jc w:val="center"/>
      </w:pPr>
      <w:r>
        <w:drawing>
          <wp:inline distT="0" distB="0" distL="114300" distR="114300">
            <wp:extent cx="3100705" cy="2851150"/>
            <wp:effectExtent l="0" t="0" r="23495" b="19050"/>
            <wp:docPr id="15" name="图片 15" descr="截屏2021-04-25 下午7.18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1-04-25 下午7.18.5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80" w:leftChars="0"/>
        <w:jc w:val="center"/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</w:t>
      </w:r>
    </w:p>
    <w:p>
      <w:pPr>
        <w:pStyle w:val="4"/>
        <w:numPr>
          <w:numId w:val="0"/>
        </w:numPr>
        <w:ind w:left="480" w:leftChars="0"/>
      </w:pPr>
      <w:r>
        <w:rPr>
          <w:rFonts w:hint="default"/>
        </w:rPr>
        <w:t>（3）</w:t>
      </w:r>
      <w:r>
        <w:rPr>
          <w:rFonts w:hint="eastAsia"/>
        </w:rPr>
        <w:t>测试图</w:t>
      </w:r>
    </w:p>
    <w:p>
      <w:pPr>
        <w:pStyle w:val="4"/>
        <w:numPr>
          <w:ilvl w:val="0"/>
          <w:numId w:val="0"/>
        </w:numPr>
        <w:ind w:left="480" w:leftChars="0"/>
        <w:jc w:val="center"/>
      </w:pPr>
      <w:r>
        <w:drawing>
          <wp:inline distT="0" distB="0" distL="114300" distR="114300">
            <wp:extent cx="3357245" cy="2082165"/>
            <wp:effectExtent l="0" t="0" r="20955" b="635"/>
            <wp:docPr id="17" name="图片 17" descr="截屏2021-04-25 下午7.19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1-04-25 下午7.19.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80" w:leftChars="0"/>
        <w:jc w:val="center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6</w:t>
      </w:r>
    </w:p>
    <w:p>
      <w:pPr>
        <w:pStyle w:val="4"/>
        <w:numPr>
          <w:ilvl w:val="0"/>
          <w:numId w:val="14"/>
        </w:numPr>
        <w:ind w:left="60" w:leftChars="0"/>
        <w:rPr>
          <w:rFonts w:hint="eastAsia"/>
        </w:rPr>
      </w:pPr>
      <w:r>
        <w:rPr>
          <w:rFonts w:hint="eastAsia"/>
        </w:rPr>
        <w:t>测试分析</w:t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0" w:right="0" w:rightChars="0" w:firstLine="480" w:firstLineChars="200"/>
        <w:jc w:val="both"/>
        <w:textAlignment w:val="auto"/>
        <w:outlineLvl w:val="9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手动测试无误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提交平台测试通过</w:t>
      </w:r>
      <w:r>
        <w:rPr>
          <w:rFonts w:hint="default"/>
          <w:lang w:eastAsia="zh-Hans"/>
        </w:rPr>
        <w:t>。</w:t>
      </w:r>
    </w:p>
    <w:p>
      <w:pPr>
        <w:pStyle w:val="4"/>
        <w:numPr>
          <w:numId w:val="0"/>
        </w:numPr>
        <w:ind w:leftChars="200"/>
        <w:rPr>
          <w:rFonts w:hint="eastAsia"/>
        </w:rPr>
      </w:pPr>
    </w:p>
    <w:p>
      <w:pPr>
        <w:pStyle w:val="4"/>
        <w:ind w:firstLine="480"/>
      </w:pPr>
    </w:p>
    <w:p>
      <w:pPr>
        <w:pStyle w:val="3"/>
        <w:ind w:right="240"/>
        <w:rPr>
          <w:rFonts w:ascii="黑体" w:hAnsi="黑体" w:cs="Segoe UI"/>
          <w:color w:val="333333"/>
          <w:shd w:val="clear" w:color="auto" w:fill="FFFFFF"/>
        </w:rPr>
      </w:pPr>
      <w:bookmarkStart w:id="29" w:name="_Toc69240125"/>
      <w:r>
        <w:rPr>
          <w:rFonts w:ascii="黑体" w:hAnsi="黑体" w:cs="Segoe UI"/>
          <w:color w:val="333333"/>
          <w:shd w:val="clear" w:color="auto" w:fill="FFFFFF"/>
        </w:rPr>
        <w:t>并行加载寄存器</w:t>
      </w:r>
      <w:bookmarkEnd w:id="29"/>
    </w:p>
    <w:p>
      <w:pPr>
        <w:pStyle w:val="4"/>
      </w:pPr>
      <w:r>
        <w:rPr>
          <w:rFonts w:hint="eastAsia" w:ascii="Heiti SC Light" w:hAnsi="Heiti SC Light" w:eastAsia="Heiti SC Light" w:cs="Heiti SC Light"/>
          <w:color w:val="333333"/>
          <w:shd w:val="clear" w:color="auto" w:fill="FFFFFF"/>
        </w:rPr>
        <w:t>2</w:t>
      </w:r>
      <w:r>
        <w:rPr>
          <w:rFonts w:hint="eastAsia" w:ascii="Heiti SC Light" w:hAnsi="Heiti SC Light" w:eastAsia="Heiti SC Light" w:cs="Heiti SC Light"/>
          <w:color w:val="333333"/>
          <w:shd w:val="clear" w:color="auto" w:fill="FFFFFF"/>
          <w:lang w:val="en-US" w:eastAsia="zh-Hans"/>
        </w:rPr>
        <w:t>.</w:t>
      </w:r>
      <w:r>
        <w:rPr>
          <w:rFonts w:hint="eastAsia" w:ascii="Heiti SC Light" w:hAnsi="Heiti SC Light" w:eastAsia="Heiti SC Light" w:cs="Heiti SC Light"/>
          <w:color w:val="333333"/>
          <w:shd w:val="clear" w:color="auto" w:fill="FFFFFF"/>
          <w:lang w:eastAsia="zh-Hans"/>
        </w:rPr>
        <w:t>4</w:t>
      </w:r>
      <w:r>
        <w:rPr>
          <w:rFonts w:hint="eastAsia" w:ascii="Heiti SC Light" w:hAnsi="Heiti SC Light" w:eastAsia="Heiti SC Light" w:cs="Heiti SC Light"/>
          <w:color w:val="333333"/>
          <w:shd w:val="clear" w:color="auto" w:fill="FFFFFF"/>
          <w:lang w:val="en-US" w:eastAsia="zh-Hans"/>
        </w:rPr>
        <w:t>.</w:t>
      </w:r>
      <w:r>
        <w:rPr>
          <w:rFonts w:hint="eastAsia" w:ascii="Heiti SC Light" w:hAnsi="Heiti SC Light" w:eastAsia="Heiti SC Light" w:cs="Heiti SC Light"/>
          <w:color w:val="333333"/>
          <w:shd w:val="clear" w:color="auto" w:fill="FFFFFF"/>
          <w:lang w:eastAsia="zh-Hans"/>
        </w:rPr>
        <w:t xml:space="preserve">1 </w:t>
      </w:r>
      <w:r>
        <w:rPr>
          <w:rFonts w:hint="eastAsia" w:ascii="Heiti SC Light" w:hAnsi="Heiti SC Light" w:eastAsia="Heiti SC Light" w:cs="Heiti SC Light"/>
          <w:color w:val="333333"/>
          <w:shd w:val="clear" w:color="auto" w:fill="FFFFFF"/>
          <w:lang w:val="en-US" w:eastAsia="zh-Hans"/>
        </w:rPr>
        <w:t>并行加载寄存器</w:t>
      </w:r>
      <w:r>
        <w:rPr>
          <w:rFonts w:hint="eastAsia" w:ascii="Heiti SC Light" w:hAnsi="Heiti SC Light" w:eastAsia="Heiti SC Light" w:cs="Heiti SC Light"/>
          <w:color w:val="333333"/>
          <w:shd w:val="clear" w:color="auto" w:fill="FFFFFF"/>
          <w:lang w:eastAsia="zh-Hans"/>
        </w:rPr>
        <w:t>（4</w:t>
      </w:r>
      <w:r>
        <w:rPr>
          <w:rFonts w:hint="eastAsia" w:ascii="Heiti SC Light" w:hAnsi="Heiti SC Light" w:eastAsia="Heiti SC Light" w:cs="Heiti SC Light"/>
          <w:color w:val="333333"/>
          <w:shd w:val="clear" w:color="auto" w:fill="FFFFFF"/>
          <w:lang w:val="en-US" w:eastAsia="zh-Hans"/>
        </w:rPr>
        <w:t>位</w:t>
      </w:r>
      <w:r>
        <w:rPr>
          <w:rFonts w:hint="default" w:ascii="黑体" w:hAnsi="黑体" w:cs="Segoe UI"/>
          <w:color w:val="333333"/>
          <w:shd w:val="clear" w:color="auto" w:fill="FFFFFF"/>
          <w:lang w:eastAsia="zh-Hans"/>
        </w:rPr>
        <w:t>）</w:t>
      </w:r>
    </w:p>
    <w:p>
      <w:pPr>
        <w:pStyle w:val="4"/>
        <w:numPr>
          <w:ilvl w:val="0"/>
          <w:numId w:val="15"/>
        </w:numPr>
        <w:ind w:firstLineChars="0"/>
      </w:pPr>
      <w:r>
        <w:rPr>
          <w:rFonts w:hint="eastAsia"/>
        </w:rPr>
        <w:t>设计思路及设计过程</w:t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0" w:right="0" w:rightChars="0" w:firstLine="480" w:firstLineChars="200"/>
        <w:jc w:val="both"/>
        <w:textAlignment w:val="auto"/>
        <w:outlineLvl w:val="9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使用带有使能端的D触发器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将输入的Din使用分线器进行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次分线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分别通过四个D触发器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将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个Q的当前状态使用分线器合并后输送给Q输出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当触发器的CLK上升沿且EN</w:t>
      </w:r>
      <w:r>
        <w:rPr>
          <w:rFonts w:hint="default"/>
          <w:lang w:eastAsia="zh-Hans"/>
        </w:rPr>
        <w:t>=1</w:t>
      </w:r>
      <w:r>
        <w:rPr>
          <w:rFonts w:hint="eastAsia"/>
          <w:lang w:val="en-US" w:eastAsia="zh-Hans"/>
        </w:rPr>
        <w:t>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触发器起作用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使Q进入次态</w:t>
      </w:r>
      <w:r>
        <w:rPr>
          <w:rFonts w:hint="default"/>
          <w:lang w:eastAsia="zh-Hans"/>
        </w:rPr>
        <w:t>。</w:t>
      </w:r>
    </w:p>
    <w:p>
      <w:pPr>
        <w:pStyle w:val="4"/>
        <w:numPr>
          <w:ilvl w:val="0"/>
          <w:numId w:val="15"/>
        </w:numPr>
        <w:ind w:firstLineChars="0"/>
      </w:pPr>
      <w:r>
        <w:rPr>
          <w:rFonts w:hint="eastAsia"/>
        </w:rPr>
        <w:t>电路图</w:t>
      </w:r>
    </w:p>
    <w:p>
      <w:pPr>
        <w:pStyle w:val="4"/>
        <w:numPr>
          <w:ilvl w:val="0"/>
          <w:numId w:val="0"/>
        </w:numPr>
        <w:ind w:left="480" w:leftChars="0"/>
        <w:jc w:val="center"/>
      </w:pPr>
      <w:r>
        <w:drawing>
          <wp:inline distT="0" distB="0" distL="114300" distR="114300">
            <wp:extent cx="3966210" cy="4096385"/>
            <wp:effectExtent l="0" t="0" r="21590" b="18415"/>
            <wp:docPr id="18" name="图片 18" descr="截屏2021-04-25 下午7.19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1-04-25 下午7.19.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80" w:leftChars="0"/>
        <w:jc w:val="center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</w:t>
      </w:r>
    </w:p>
    <w:p>
      <w:pPr>
        <w:pStyle w:val="4"/>
        <w:numPr>
          <w:ilvl w:val="0"/>
          <w:numId w:val="0"/>
        </w:numPr>
        <w:ind w:left="480" w:leftChars="0"/>
        <w:jc w:val="center"/>
        <w:rPr>
          <w:rFonts w:hint="default"/>
          <w:lang w:eastAsia="zh-Hans"/>
        </w:rPr>
      </w:pPr>
    </w:p>
    <w:p>
      <w:pPr>
        <w:pStyle w:val="4"/>
        <w:numPr>
          <w:ilvl w:val="0"/>
          <w:numId w:val="15"/>
        </w:numPr>
        <w:ind w:firstLineChars="0"/>
      </w:pPr>
      <w:r>
        <w:rPr>
          <w:rFonts w:hint="eastAsia"/>
        </w:rPr>
        <w:t>测试图</w:t>
      </w:r>
    </w:p>
    <w:p>
      <w:pPr>
        <w:pStyle w:val="4"/>
        <w:numPr>
          <w:ilvl w:val="0"/>
          <w:numId w:val="0"/>
        </w:numPr>
        <w:ind w:left="480" w:leftChars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4107815" cy="3795395"/>
            <wp:effectExtent l="0" t="0" r="6985" b="14605"/>
            <wp:docPr id="6" name="图片 6" descr="截屏2021-04-26 下午3.08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1-04-26 下午3.08.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80" w:leftChars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</w:p>
    <w:p>
      <w:pPr>
        <w:pStyle w:val="4"/>
        <w:numPr>
          <w:ilvl w:val="0"/>
          <w:numId w:val="15"/>
        </w:numPr>
        <w:ind w:firstLineChars="0"/>
      </w:pPr>
      <w:r>
        <w:rPr>
          <w:rFonts w:hint="eastAsia"/>
        </w:rPr>
        <w:t>测试分析</w:t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0" w:right="0" w:rightChars="0" w:firstLine="480" w:firstLineChars="200"/>
        <w:jc w:val="both"/>
        <w:textAlignment w:val="auto"/>
        <w:outlineLvl w:val="9"/>
        <w:rPr>
          <w:rFonts w:hint="default" w:eastAsia="宋体"/>
          <w:lang w:val="en-US" w:eastAsia="zh-Hans"/>
        </w:rPr>
      </w:pPr>
      <w:r>
        <w:rPr>
          <w:rFonts w:hint="eastAsia" w:eastAsia="宋体"/>
          <w:lang w:val="en-US" w:eastAsia="zh-Hans"/>
        </w:rPr>
        <w:t>手动测试无误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提交平台测试通过</w:t>
      </w:r>
      <w:r>
        <w:rPr>
          <w:rFonts w:hint="default" w:eastAsia="宋体"/>
          <w:lang w:val="en-US" w:eastAsia="zh-Hans"/>
        </w:rPr>
        <w:t>。</w:t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0" w:right="0" w:rightChars="0" w:firstLine="480" w:firstLineChars="200"/>
        <w:jc w:val="both"/>
        <w:textAlignment w:val="auto"/>
        <w:outlineLvl w:val="9"/>
        <w:rPr>
          <w:rFonts w:hint="default" w:eastAsia="宋体"/>
          <w:lang w:val="en-US" w:eastAsia="zh-Hans"/>
        </w:rPr>
      </w:pPr>
    </w:p>
    <w:p>
      <w:pPr>
        <w:pStyle w:val="4"/>
        <w:ind w:firstLine="480"/>
        <w:rPr>
          <w:rFonts w:hint="eastAsia" w:ascii="Heiti SC Light" w:hAnsi="Heiti SC Light" w:eastAsia="Heiti SC Light" w:cs="Heiti SC Light"/>
        </w:rPr>
      </w:pPr>
      <w:r>
        <w:rPr>
          <w:rFonts w:hint="eastAsia" w:ascii="Heiti SC Light" w:hAnsi="Heiti SC Light" w:eastAsia="Heiti SC Light" w:cs="Heiti SC Light"/>
        </w:rPr>
        <w:t>2.4.2 并行加载寄存器（16位）</w:t>
      </w:r>
    </w:p>
    <w:p>
      <w:pPr>
        <w:pStyle w:val="4"/>
        <w:numPr>
          <w:ilvl w:val="0"/>
          <w:numId w:val="16"/>
        </w:numPr>
        <w:ind w:firstLine="480"/>
        <w:rPr>
          <w:rFonts w:hint="eastAsia"/>
        </w:rPr>
      </w:pPr>
      <w:r>
        <w:rPr>
          <w:rFonts w:hint="eastAsia"/>
        </w:rPr>
        <w:t>设计思路及设计过程</w:t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0" w:right="0" w:rightChars="0" w:firstLine="480" w:firstLineChars="200"/>
        <w:jc w:val="both"/>
        <w:textAlignment w:val="auto"/>
        <w:outlineLvl w:val="9"/>
        <w:rPr>
          <w:rFonts w:hint="eastAsia" w:eastAsia="宋体"/>
          <w:lang w:val="en-US" w:eastAsia="zh-Hans"/>
        </w:rPr>
      </w:pPr>
      <w:r>
        <w:rPr>
          <w:rFonts w:hint="eastAsia" w:eastAsia="宋体"/>
          <w:lang w:val="en-US" w:eastAsia="zh-Hans"/>
        </w:rPr>
        <w:t>并联</w:t>
      </w:r>
      <w:r>
        <w:rPr>
          <w:rFonts w:hint="default" w:eastAsia="宋体"/>
          <w:lang w:val="en-US" w:eastAsia="zh-Hans"/>
        </w:rPr>
        <w:t>4</w:t>
      </w:r>
      <w:r>
        <w:rPr>
          <w:rFonts w:hint="eastAsia" w:eastAsia="宋体"/>
          <w:lang w:val="en-US" w:eastAsia="zh-Hans"/>
        </w:rPr>
        <w:t>个封装好的</w:t>
      </w:r>
      <w:r>
        <w:rPr>
          <w:rFonts w:hint="default" w:eastAsia="宋体"/>
          <w:lang w:val="en-US" w:eastAsia="zh-Hans"/>
        </w:rPr>
        <w:t>4</w:t>
      </w:r>
      <w:r>
        <w:rPr>
          <w:rFonts w:hint="eastAsia" w:eastAsia="宋体"/>
          <w:lang w:val="en-US" w:eastAsia="zh-Hans"/>
        </w:rPr>
        <w:t>位并行加载寄存器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CLK和EN均分别接入</w:t>
      </w:r>
      <w:r>
        <w:rPr>
          <w:rFonts w:hint="default" w:eastAsia="宋体"/>
          <w:lang w:val="en-US" w:eastAsia="zh-Hans"/>
        </w:rPr>
        <w:t>4</w:t>
      </w:r>
      <w:r>
        <w:rPr>
          <w:rFonts w:hint="eastAsia" w:eastAsia="宋体"/>
          <w:lang w:val="en-US" w:eastAsia="zh-Hans"/>
        </w:rPr>
        <w:t>位并行加载寄存器的时钟端和使能端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使用分线器把</w:t>
      </w:r>
      <w:r>
        <w:rPr>
          <w:rFonts w:hint="default" w:eastAsia="宋体"/>
          <w:lang w:val="en-US" w:eastAsia="zh-Hans"/>
        </w:rPr>
        <w:t>16</w:t>
      </w:r>
      <w:r>
        <w:rPr>
          <w:rFonts w:hint="eastAsia" w:eastAsia="宋体"/>
          <w:lang w:val="en-US" w:eastAsia="zh-Hans"/>
        </w:rPr>
        <w:t>位的Din等分成四部分接入</w:t>
      </w:r>
      <w:r>
        <w:rPr>
          <w:rFonts w:hint="default" w:eastAsia="宋体"/>
          <w:lang w:val="en-US" w:eastAsia="zh-Hans"/>
        </w:rPr>
        <w:t>4</w:t>
      </w:r>
      <w:r>
        <w:rPr>
          <w:rFonts w:hint="eastAsia" w:eastAsia="宋体"/>
          <w:lang w:val="en-US" w:eastAsia="zh-Hans"/>
        </w:rPr>
        <w:t>个</w:t>
      </w:r>
      <w:r>
        <w:rPr>
          <w:rFonts w:hint="default" w:eastAsia="宋体"/>
          <w:lang w:val="en-US" w:eastAsia="zh-Hans"/>
        </w:rPr>
        <w:t>4</w:t>
      </w:r>
      <w:r>
        <w:rPr>
          <w:rFonts w:hint="eastAsia" w:eastAsia="宋体"/>
          <w:lang w:val="en-US" w:eastAsia="zh-Hans"/>
        </w:rPr>
        <w:t>位并行加载寄存器</w:t>
      </w:r>
      <w:r>
        <w:rPr>
          <w:rFonts w:hint="default" w:eastAsia="宋体"/>
          <w:lang w:val="en-US" w:eastAsia="zh-Hans"/>
        </w:rPr>
        <w:t>，4</w:t>
      </w:r>
      <w:r>
        <w:rPr>
          <w:rFonts w:hint="eastAsia" w:eastAsia="宋体"/>
          <w:lang w:val="en-US" w:eastAsia="zh-Hans"/>
        </w:rPr>
        <w:t>部分输出同样使用分线器进行合并输出给Q</w:t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0" w:right="0" w:rightChars="0" w:firstLine="480" w:firstLineChars="200"/>
        <w:jc w:val="both"/>
        <w:textAlignment w:val="auto"/>
        <w:outlineLvl w:val="9"/>
        <w:rPr>
          <w:rFonts w:hint="eastAsia" w:eastAsia="宋体"/>
          <w:lang w:val="en-US" w:eastAsia="zh-Hans"/>
        </w:rPr>
      </w:pPr>
    </w:p>
    <w:p>
      <w:pPr>
        <w:pStyle w:val="4"/>
        <w:ind w:firstLine="480"/>
        <w:rPr>
          <w:rFonts w:hint="eastAsia"/>
        </w:rPr>
      </w:pPr>
      <w:r>
        <w:rPr>
          <w:rFonts w:hint="eastAsia"/>
        </w:rPr>
        <w:t>(2)电路图</w:t>
      </w:r>
    </w:p>
    <w:p>
      <w:pPr>
        <w:pStyle w:val="4"/>
        <w:ind w:firstLine="480"/>
        <w:jc w:val="center"/>
      </w:pPr>
      <w:r>
        <w:drawing>
          <wp:inline distT="0" distB="0" distL="114300" distR="114300">
            <wp:extent cx="3529330" cy="2748915"/>
            <wp:effectExtent l="0" t="0" r="1270" b="19685"/>
            <wp:docPr id="19" name="图片 19" descr="截屏2021-04-25 下午7.19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1-04-25 下午7.19.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80"/>
        <w:jc w:val="center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</w:t>
      </w:r>
    </w:p>
    <w:p>
      <w:pPr>
        <w:pStyle w:val="4"/>
        <w:numPr>
          <w:ilvl w:val="0"/>
          <w:numId w:val="0"/>
        </w:numPr>
        <w:rPr>
          <w:rFonts w:hint="eastAsia"/>
        </w:rPr>
      </w:pPr>
      <w:r>
        <w:rPr>
          <w:rFonts w:hint="default"/>
        </w:rPr>
        <w:t>（3）</w:t>
      </w:r>
      <w:r>
        <w:rPr>
          <w:rFonts w:hint="eastAsia"/>
        </w:rPr>
        <w:t>测试图</w:t>
      </w:r>
    </w:p>
    <w:p>
      <w:pPr>
        <w:pStyle w:val="4"/>
        <w:numPr>
          <w:ilvl w:val="0"/>
          <w:numId w:val="0"/>
        </w:numPr>
        <w:ind w:leftChars="20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863975" cy="3080385"/>
            <wp:effectExtent l="0" t="0" r="22225" b="18415"/>
            <wp:docPr id="9" name="图片 9" descr="截屏2021-04-26 下午3.14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1-04-26 下午3.14.5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200"/>
        <w:jc w:val="center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4</w:t>
      </w:r>
    </w:p>
    <w:p>
      <w:pPr>
        <w:pStyle w:val="4"/>
        <w:numPr>
          <w:ilvl w:val="0"/>
          <w:numId w:val="0"/>
        </w:numPr>
        <w:rPr>
          <w:rFonts w:hint="eastAsia"/>
        </w:rPr>
      </w:pPr>
      <w:r>
        <w:rPr>
          <w:rFonts w:hint="default"/>
          <w:lang w:eastAsia="zh-Hans"/>
        </w:rPr>
        <w:t>（4）</w:t>
      </w:r>
      <w:r>
        <w:rPr>
          <w:rFonts w:hint="eastAsia"/>
          <w:lang w:val="en-US" w:eastAsia="zh-Hans"/>
        </w:rPr>
        <w:t>测试分析</w:t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0" w:right="0" w:rightChars="0" w:firstLine="480" w:firstLineChars="200"/>
        <w:jc w:val="both"/>
        <w:textAlignment w:val="auto"/>
        <w:outlineLvl w:val="9"/>
        <w:rPr>
          <w:rFonts w:hint="eastAsia" w:eastAsia="宋体"/>
          <w:lang w:val="en-US" w:eastAsia="zh-Hans"/>
        </w:rPr>
      </w:pPr>
      <w:r>
        <w:rPr>
          <w:rFonts w:hint="eastAsia" w:eastAsia="宋体"/>
          <w:lang w:val="en-US" w:eastAsia="zh-Hans"/>
        </w:rPr>
        <w:t>手动测试无误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提交平台测试通过</w:t>
      </w:r>
      <w:r>
        <w:rPr>
          <w:rFonts w:hint="default" w:eastAsia="宋体"/>
          <w:lang w:val="en-US" w:eastAsia="zh-Hans"/>
        </w:rPr>
        <w:t>。</w:t>
      </w:r>
    </w:p>
    <w:p>
      <w:pPr>
        <w:pStyle w:val="4"/>
        <w:ind w:firstLine="480"/>
        <w:jc w:val="center"/>
        <w:rPr>
          <w:rFonts w:hint="eastAsia"/>
          <w:lang w:val="en-US" w:eastAsia="zh-Hans"/>
        </w:rPr>
      </w:pPr>
    </w:p>
    <w:p>
      <w:pPr>
        <w:pStyle w:val="3"/>
        <w:ind w:right="240"/>
        <w:rPr>
          <w:rFonts w:ascii="黑体" w:hAnsi="黑体" w:cs="Segoe UI"/>
          <w:color w:val="333333"/>
          <w:shd w:val="clear" w:color="auto" w:fill="FFFFFF"/>
        </w:rPr>
      </w:pPr>
      <w:bookmarkStart w:id="30" w:name="_Toc69240126"/>
      <w:r>
        <w:rPr>
          <w:rFonts w:hint="eastAsia" w:ascii="黑体" w:hAnsi="黑体" w:cs="Segoe UI"/>
          <w:color w:val="333333"/>
          <w:shd w:val="clear" w:color="auto" w:fill="FFFFFF"/>
        </w:rPr>
        <w:t>码表</w:t>
      </w:r>
      <w:r>
        <w:rPr>
          <w:rFonts w:ascii="黑体" w:hAnsi="黑体" w:cs="Segoe UI"/>
          <w:color w:val="333333"/>
          <w:shd w:val="clear" w:color="auto" w:fill="FFFFFF"/>
        </w:rPr>
        <w:t>计数器</w:t>
      </w:r>
      <w:bookmarkEnd w:id="30"/>
    </w:p>
    <w:p>
      <w:pPr>
        <w:pStyle w:val="4"/>
      </w:pPr>
      <w:r>
        <w:rPr>
          <w:rFonts w:ascii="黑体" w:hAnsi="黑体" w:cs="Segoe UI"/>
          <w:color w:val="333333"/>
          <w:shd w:val="clear" w:color="auto" w:fill="FFFFFF"/>
        </w:rPr>
        <w:t>2.5.1 BCD</w:t>
      </w:r>
      <w:r>
        <w:rPr>
          <w:rFonts w:hint="eastAsia" w:ascii="黑体" w:hAnsi="黑体" w:cs="Segoe UI"/>
          <w:color w:val="333333"/>
          <w:shd w:val="clear" w:color="auto" w:fill="FFFFFF"/>
          <w:lang w:val="en-US" w:eastAsia="zh-Hans"/>
        </w:rPr>
        <w:t>计数器状态转换</w:t>
      </w:r>
    </w:p>
    <w:p>
      <w:pPr>
        <w:pStyle w:val="4"/>
        <w:numPr>
          <w:ilvl w:val="0"/>
          <w:numId w:val="17"/>
        </w:numPr>
        <w:ind w:firstLineChars="0"/>
      </w:pPr>
      <w:r>
        <w:rPr>
          <w:rFonts w:hint="eastAsia"/>
        </w:rPr>
        <w:t>设计思路及设计过程</w:t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0" w:right="0" w:rightChars="0" w:firstLine="480" w:firstLineChars="200"/>
        <w:jc w:val="both"/>
        <w:textAlignment w:val="auto"/>
        <w:outlineLvl w:val="9"/>
        <w:rPr>
          <w:rFonts w:hint="eastAsia" w:eastAsia="宋体"/>
          <w:lang w:val="en-US" w:eastAsia="zh-Hans"/>
        </w:rPr>
      </w:pPr>
      <w:r>
        <w:rPr>
          <w:rFonts w:hint="eastAsia" w:eastAsia="宋体"/>
          <w:lang w:val="en-US" w:eastAsia="zh-Hans"/>
        </w:rPr>
        <w:t>使用同步时序电路状态转换表直接生成表达式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通过分析电路自动建立电路</w:t>
      </w:r>
    </w:p>
    <w:p>
      <w:pPr>
        <w:pStyle w:val="4"/>
        <w:numPr>
          <w:ilvl w:val="0"/>
          <w:numId w:val="0"/>
        </w:numPr>
        <w:ind w:left="480" w:leftChars="0"/>
      </w:pPr>
      <w:r>
        <w:drawing>
          <wp:inline distT="0" distB="0" distL="114300" distR="114300">
            <wp:extent cx="5306060" cy="1974850"/>
            <wp:effectExtent l="0" t="0" r="2540" b="6350"/>
            <wp:docPr id="10" name="图片 10" descr="截屏2021-04-26 下午3.28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1-04-26 下午3.28.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200"/>
        <w:jc w:val="center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</w:t>
      </w:r>
    </w:p>
    <w:p>
      <w:pPr>
        <w:pStyle w:val="4"/>
        <w:numPr>
          <w:ilvl w:val="0"/>
          <w:numId w:val="0"/>
        </w:numPr>
        <w:ind w:left="480" w:leftChars="0"/>
      </w:pPr>
    </w:p>
    <w:p>
      <w:pPr>
        <w:pStyle w:val="4"/>
        <w:numPr>
          <w:ilvl w:val="0"/>
          <w:numId w:val="17"/>
        </w:numPr>
        <w:ind w:firstLineChars="0"/>
      </w:pPr>
      <w:r>
        <w:rPr>
          <w:rFonts w:hint="eastAsia"/>
        </w:rPr>
        <w:t>电路图</w:t>
      </w:r>
    </w:p>
    <w:p>
      <w:pPr>
        <w:pStyle w:val="4"/>
        <w:numPr>
          <w:ilvl w:val="0"/>
          <w:numId w:val="0"/>
        </w:numPr>
        <w:ind w:left="480" w:leftChars="0"/>
        <w:jc w:val="center"/>
      </w:pPr>
      <w:r>
        <w:drawing>
          <wp:inline distT="0" distB="0" distL="114300" distR="114300">
            <wp:extent cx="2207895" cy="7502525"/>
            <wp:effectExtent l="0" t="0" r="1905" b="15875"/>
            <wp:docPr id="21" name="图片 21" descr="截屏2021-04-25 下午7.20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1-04-25 下午7.20.0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750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200"/>
        <w:jc w:val="center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</w:p>
    <w:p>
      <w:pPr>
        <w:pStyle w:val="4"/>
        <w:numPr>
          <w:ilvl w:val="0"/>
          <w:numId w:val="0"/>
        </w:numPr>
        <w:ind w:left="480" w:leftChars="0"/>
      </w:pPr>
    </w:p>
    <w:p>
      <w:pPr>
        <w:pStyle w:val="4"/>
        <w:numPr>
          <w:ilvl w:val="0"/>
          <w:numId w:val="0"/>
        </w:numPr>
        <w:ind w:left="480" w:leftChars="0"/>
      </w:pPr>
    </w:p>
    <w:p>
      <w:pPr>
        <w:pStyle w:val="4"/>
        <w:numPr>
          <w:ilvl w:val="0"/>
          <w:numId w:val="0"/>
        </w:numPr>
        <w:ind w:left="480" w:leftChars="0"/>
        <w:rPr>
          <w:rFonts w:hint="eastAsia" w:ascii="Heiti SC Light" w:hAnsi="Heiti SC Light" w:eastAsia="Heiti SC Light" w:cs="Heiti SC Light"/>
          <w:lang w:val="en-US" w:eastAsia="zh-Hans"/>
        </w:rPr>
      </w:pPr>
      <w:r>
        <w:rPr>
          <w:rFonts w:hint="eastAsia" w:ascii="Heiti SC Light" w:hAnsi="Heiti SC Light" w:eastAsia="Heiti SC Light" w:cs="Heiti SC Light"/>
        </w:rPr>
        <w:t>2</w:t>
      </w:r>
      <w:r>
        <w:rPr>
          <w:rFonts w:hint="eastAsia" w:ascii="Heiti SC Light" w:hAnsi="Heiti SC Light" w:eastAsia="Heiti SC Light" w:cs="Heiti SC Light"/>
          <w:lang w:val="en-US" w:eastAsia="zh-Hans"/>
        </w:rPr>
        <w:t>.</w:t>
      </w:r>
      <w:r>
        <w:rPr>
          <w:rFonts w:hint="eastAsia" w:ascii="Heiti SC Light" w:hAnsi="Heiti SC Light" w:eastAsia="Heiti SC Light" w:cs="Heiti SC Light"/>
          <w:lang w:eastAsia="zh-Hans"/>
        </w:rPr>
        <w:t>5</w:t>
      </w:r>
      <w:r>
        <w:rPr>
          <w:rFonts w:hint="eastAsia" w:ascii="Heiti SC Light" w:hAnsi="Heiti SC Light" w:eastAsia="Heiti SC Light" w:cs="Heiti SC Light"/>
          <w:lang w:val="en-US" w:eastAsia="zh-Hans"/>
        </w:rPr>
        <w:t>.</w:t>
      </w:r>
      <w:r>
        <w:rPr>
          <w:rFonts w:hint="eastAsia" w:ascii="Heiti SC Light" w:hAnsi="Heiti SC Light" w:eastAsia="Heiti SC Light" w:cs="Heiti SC Light"/>
          <w:lang w:eastAsia="zh-Hans"/>
        </w:rPr>
        <w:t xml:space="preserve">2 </w:t>
      </w:r>
      <w:r>
        <w:rPr>
          <w:rFonts w:hint="eastAsia" w:ascii="Heiti SC Light" w:hAnsi="Heiti SC Light" w:eastAsia="Heiti SC Light" w:cs="Heiti SC Light"/>
          <w:lang w:val="en-US" w:eastAsia="zh-Hans"/>
        </w:rPr>
        <w:t>BCD计数器输出函数</w:t>
      </w:r>
    </w:p>
    <w:p>
      <w:pPr>
        <w:pStyle w:val="4"/>
        <w:numPr>
          <w:ilvl w:val="0"/>
          <w:numId w:val="18"/>
        </w:numPr>
        <w:ind w:left="480" w:leftChars="0"/>
        <w:rPr>
          <w:rFonts w:hint="eastAsia"/>
          <w:lang w:val="en-US" w:eastAsia="zh-Hans"/>
        </w:rPr>
      </w:pPr>
      <w:r>
        <w:rPr>
          <w:rFonts w:hint="eastAsia"/>
          <w:lang w:eastAsia="zh-Hans"/>
        </w:rPr>
        <w:t>设计思路及设计过程</w:t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0" w:right="0" w:rightChars="0" w:firstLine="480" w:firstLineChars="200"/>
        <w:jc w:val="both"/>
        <w:textAlignment w:val="auto"/>
        <w:outlineLvl w:val="9"/>
        <w:rPr>
          <w:rFonts w:hint="eastAsia" w:eastAsia="宋体"/>
          <w:lang w:val="en-US" w:eastAsia="zh-Hans"/>
        </w:rPr>
      </w:pPr>
      <w:r>
        <w:rPr>
          <w:rFonts w:hint="eastAsia" w:eastAsia="宋体"/>
          <w:lang w:val="en-US" w:eastAsia="zh-Hans"/>
        </w:rPr>
        <w:t>当计数器计数从</w:t>
      </w:r>
      <w:r>
        <w:rPr>
          <w:rFonts w:hint="default" w:eastAsia="宋体"/>
          <w:lang w:val="en-US" w:eastAsia="zh-Hans"/>
        </w:rPr>
        <w:t>9 =&gt;0</w:t>
      </w:r>
      <w:r>
        <w:rPr>
          <w:rFonts w:hint="eastAsia" w:eastAsia="宋体"/>
          <w:lang w:val="en-US" w:eastAsia="zh-Hans"/>
        </w:rPr>
        <w:t>时产生进位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直接使用真值表生成电路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当Q</w:t>
      </w:r>
      <w:r>
        <w:rPr>
          <w:rFonts w:hint="default" w:eastAsia="宋体"/>
          <w:lang w:val="en-US" w:eastAsia="zh-Hans"/>
        </w:rPr>
        <w:t>==9</w:t>
      </w:r>
      <w:r>
        <w:rPr>
          <w:rFonts w:hint="eastAsia" w:eastAsia="宋体"/>
          <w:lang w:val="en-US" w:eastAsia="zh-Hans"/>
        </w:rPr>
        <w:t>时输出</w:t>
      </w:r>
      <w:r>
        <w:rPr>
          <w:rFonts w:hint="default" w:eastAsia="宋体"/>
          <w:lang w:val="en-US" w:eastAsia="zh-Hans"/>
        </w:rPr>
        <w:t>1，</w:t>
      </w:r>
      <w:r>
        <w:rPr>
          <w:rFonts w:hint="eastAsia" w:eastAsia="宋体"/>
          <w:lang w:val="en-US" w:eastAsia="zh-Hans"/>
        </w:rPr>
        <w:t>其他情况输出</w:t>
      </w:r>
      <w:r>
        <w:rPr>
          <w:rFonts w:hint="default" w:eastAsia="宋体"/>
          <w:lang w:val="en-US" w:eastAsia="zh-Hans"/>
        </w:rPr>
        <w:t>0，</w:t>
      </w:r>
      <w:r>
        <w:rPr>
          <w:rFonts w:hint="eastAsia" w:eastAsia="宋体"/>
          <w:lang w:val="en-US" w:eastAsia="zh-Hans"/>
        </w:rPr>
        <w:t>但是这会导致在码表计数器测试时出现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每次到</w:t>
      </w:r>
      <w:r>
        <w:rPr>
          <w:rFonts w:hint="default" w:eastAsia="宋体"/>
          <w:lang w:val="en-US" w:eastAsia="zh-Hans"/>
        </w:rPr>
        <w:t>9</w:t>
      </w:r>
      <w:r>
        <w:rPr>
          <w:rFonts w:hint="eastAsia" w:eastAsia="宋体"/>
          <w:lang w:val="en-US" w:eastAsia="zh-Hans"/>
        </w:rPr>
        <w:t>提前进位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如</w:t>
      </w:r>
      <w:r>
        <w:rPr>
          <w:rFonts w:hint="default" w:eastAsia="宋体"/>
          <w:lang w:val="en-US" w:eastAsia="zh-Hans"/>
        </w:rPr>
        <w:t xml:space="preserve">8 9 19 10 11 </w:t>
      </w:r>
      <w:r>
        <w:rPr>
          <w:rFonts w:hint="eastAsia" w:eastAsia="宋体"/>
          <w:lang w:val="en-US" w:eastAsia="zh-Hans"/>
        </w:rPr>
        <w:t>……出现这种情况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在后来完成码表计数器的连接方式后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考虑到进位应该在下一个CLK的上升沿跃变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故又在最后加了一个非门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这样在计数器从</w:t>
      </w:r>
      <w:r>
        <w:rPr>
          <w:rFonts w:hint="default" w:eastAsia="宋体"/>
          <w:lang w:val="en-US" w:eastAsia="zh-Hans"/>
        </w:rPr>
        <w:t>9</w:t>
      </w:r>
      <w:r>
        <w:rPr>
          <w:rFonts w:hint="eastAsia" w:eastAsia="宋体"/>
          <w:lang w:val="en-US" w:eastAsia="zh-Hans"/>
        </w:rPr>
        <w:t>跃变到</w:t>
      </w:r>
      <w:r>
        <w:rPr>
          <w:rFonts w:hint="default" w:eastAsia="宋体"/>
          <w:lang w:val="en-US" w:eastAsia="zh-Hans"/>
        </w:rPr>
        <w:t>0</w:t>
      </w:r>
      <w:r>
        <w:rPr>
          <w:rFonts w:hint="eastAsia" w:eastAsia="宋体"/>
          <w:lang w:val="en-US" w:eastAsia="zh-Hans"/>
        </w:rPr>
        <w:t>的同时产生上升沿</w:t>
      </w:r>
      <w:r>
        <w:rPr>
          <w:rFonts w:hint="default" w:eastAsia="宋体"/>
          <w:lang w:val="en-US" w:eastAsia="zh-Hans"/>
        </w:rPr>
        <w:t>（</w:t>
      </w:r>
      <w:r>
        <w:rPr>
          <w:rFonts w:hint="eastAsia" w:eastAsia="宋体"/>
          <w:lang w:val="en-US" w:eastAsia="zh-Hans"/>
        </w:rPr>
        <w:t>从</w:t>
      </w:r>
      <w:r>
        <w:rPr>
          <w:rFonts w:hint="default" w:eastAsia="宋体"/>
          <w:lang w:val="en-US" w:eastAsia="zh-Hans"/>
        </w:rPr>
        <w:t>0-&gt;1)，</w:t>
      </w:r>
      <w:r>
        <w:rPr>
          <w:rFonts w:hint="eastAsia" w:eastAsia="宋体"/>
          <w:lang w:val="en-US" w:eastAsia="zh-Hans"/>
        </w:rPr>
        <w:t>其他情况都是</w:t>
      </w:r>
      <w:r>
        <w:rPr>
          <w:rFonts w:hint="default" w:eastAsia="宋体"/>
          <w:lang w:val="en-US" w:eastAsia="zh-Hans"/>
        </w:rPr>
        <w:t>1-&gt;1</w:t>
      </w:r>
      <w:r>
        <w:rPr>
          <w:rFonts w:hint="eastAsia" w:eastAsia="宋体"/>
          <w:lang w:val="en-US" w:eastAsia="zh-Hans"/>
        </w:rPr>
        <w:t>或</w:t>
      </w:r>
      <w:r>
        <w:rPr>
          <w:rFonts w:hint="default" w:eastAsia="宋体"/>
          <w:lang w:val="en-US" w:eastAsia="zh-Hans"/>
        </w:rPr>
        <w:t>1-&gt;0</w:t>
      </w:r>
      <w:r>
        <w:rPr>
          <w:rFonts w:hint="eastAsia" w:eastAsia="宋体"/>
          <w:lang w:val="en-US" w:eastAsia="zh-Hans"/>
        </w:rPr>
        <w:t>无上升沿</w:t>
      </w:r>
      <w:r>
        <w:rPr>
          <w:rFonts w:hint="default" w:eastAsia="宋体"/>
          <w:lang w:val="en-US" w:eastAsia="zh-Hans"/>
        </w:rPr>
        <w:t>,</w:t>
      </w:r>
      <w:r>
        <w:rPr>
          <w:rFonts w:hint="eastAsia" w:eastAsia="宋体"/>
          <w:lang w:val="en-US" w:eastAsia="zh-Hans"/>
        </w:rPr>
        <w:t>避免了进位在</w:t>
      </w:r>
      <w:r>
        <w:rPr>
          <w:rFonts w:hint="default" w:eastAsia="宋体"/>
          <w:lang w:val="en-US" w:eastAsia="zh-Hans"/>
        </w:rPr>
        <w:t>9-&gt;0</w:t>
      </w:r>
      <w:r>
        <w:rPr>
          <w:rFonts w:hint="eastAsia" w:eastAsia="宋体"/>
          <w:lang w:val="en-US" w:eastAsia="zh-Hans"/>
        </w:rPr>
        <w:t>之前出现</w:t>
      </w:r>
      <w:r>
        <w:rPr>
          <w:rFonts w:hint="default" w:eastAsia="宋体"/>
          <w:lang w:val="en-US" w:eastAsia="zh-Hans"/>
        </w:rPr>
        <w:t>。</w:t>
      </w:r>
    </w:p>
    <w:p>
      <w:pPr>
        <w:pStyle w:val="4"/>
        <w:numPr>
          <w:ilvl w:val="0"/>
          <w:numId w:val="18"/>
        </w:numPr>
        <w:ind w:left="480" w:leftChars="0" w:firstLine="480" w:firstLineChars="200"/>
        <w:rPr>
          <w:rFonts w:hint="eastAsia"/>
          <w:lang w:eastAsia="zh-Hans"/>
        </w:rPr>
      </w:pPr>
      <w:r>
        <w:rPr>
          <w:rFonts w:hint="eastAsia"/>
          <w:lang w:eastAsia="zh-Hans"/>
        </w:rPr>
        <w:t>电路图</w:t>
      </w:r>
    </w:p>
    <w:p>
      <w:pPr>
        <w:pStyle w:val="4"/>
        <w:numPr>
          <w:ilvl w:val="0"/>
          <w:numId w:val="0"/>
        </w:numPr>
        <w:ind w:leftChars="200"/>
        <w:jc w:val="center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3569970" cy="1887220"/>
            <wp:effectExtent l="0" t="0" r="11430" b="17780"/>
            <wp:docPr id="11" name="图片 11" descr="截屏2021-04-26 下午4.05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1-04-26 下午4.05.0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200"/>
        <w:jc w:val="center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</w:t>
      </w:r>
    </w:p>
    <w:p>
      <w:pPr>
        <w:pStyle w:val="4"/>
        <w:numPr>
          <w:ilvl w:val="0"/>
          <w:numId w:val="0"/>
        </w:numPr>
        <w:ind w:leftChars="200"/>
        <w:rPr>
          <w:rFonts w:hint="eastAsia"/>
          <w:lang w:eastAsia="zh-Hans"/>
        </w:rPr>
      </w:pPr>
    </w:p>
    <w:p>
      <w:pPr>
        <w:pStyle w:val="4"/>
        <w:numPr>
          <w:ilvl w:val="0"/>
          <w:numId w:val="0"/>
        </w:numPr>
        <w:ind w:leftChars="200"/>
        <w:rPr>
          <w:rFonts w:hint="eastAsia"/>
          <w:lang w:eastAsia="zh-Hans"/>
        </w:rPr>
      </w:pPr>
    </w:p>
    <w:p>
      <w:pPr>
        <w:pStyle w:val="4"/>
        <w:numPr>
          <w:ilvl w:val="0"/>
          <w:numId w:val="0"/>
        </w:numPr>
        <w:ind w:left="480" w:leftChars="0"/>
        <w:rPr>
          <w:rFonts w:hint="eastAsia" w:ascii="Heiti SC Light" w:hAnsi="Heiti SC Light" w:eastAsia="Heiti SC Light" w:cs="Heiti SC Light"/>
          <w:lang w:val="en-US" w:eastAsia="zh-Hans"/>
        </w:rPr>
      </w:pPr>
      <w:r>
        <w:rPr>
          <w:rFonts w:hint="eastAsia" w:ascii="Heiti SC Light" w:hAnsi="Heiti SC Light" w:eastAsia="Heiti SC Light" w:cs="Heiti SC Light"/>
          <w:lang w:eastAsia="zh-Hans"/>
        </w:rPr>
        <w:t>2</w:t>
      </w:r>
      <w:r>
        <w:rPr>
          <w:rFonts w:hint="eastAsia" w:ascii="Heiti SC Light" w:hAnsi="Heiti SC Light" w:eastAsia="Heiti SC Light" w:cs="Heiti SC Light"/>
          <w:lang w:val="en-US" w:eastAsia="zh-Hans"/>
        </w:rPr>
        <w:t>.</w:t>
      </w:r>
      <w:r>
        <w:rPr>
          <w:rFonts w:hint="eastAsia" w:ascii="Heiti SC Light" w:hAnsi="Heiti SC Light" w:eastAsia="Heiti SC Light" w:cs="Heiti SC Light"/>
          <w:lang w:eastAsia="zh-Hans"/>
        </w:rPr>
        <w:t>5</w:t>
      </w:r>
      <w:r>
        <w:rPr>
          <w:rFonts w:hint="eastAsia" w:ascii="Heiti SC Light" w:hAnsi="Heiti SC Light" w:eastAsia="Heiti SC Light" w:cs="Heiti SC Light"/>
          <w:lang w:val="en-US" w:eastAsia="zh-Hans"/>
        </w:rPr>
        <w:t>.</w:t>
      </w:r>
      <w:r>
        <w:rPr>
          <w:rFonts w:hint="eastAsia" w:ascii="Heiti SC Light" w:hAnsi="Heiti SC Light" w:eastAsia="Heiti SC Light" w:cs="Heiti SC Light"/>
          <w:lang w:eastAsia="zh-Hans"/>
        </w:rPr>
        <w:t xml:space="preserve">3 </w:t>
      </w:r>
      <w:r>
        <w:rPr>
          <w:rFonts w:hint="eastAsia" w:ascii="Heiti SC Light" w:hAnsi="Heiti SC Light" w:eastAsia="Heiti SC Light" w:cs="Heiti SC Light"/>
          <w:lang w:val="en-US" w:eastAsia="zh-Hans"/>
        </w:rPr>
        <w:t>BCD计数器</w:t>
      </w:r>
    </w:p>
    <w:p>
      <w:pPr>
        <w:pStyle w:val="4"/>
        <w:numPr>
          <w:ilvl w:val="0"/>
          <w:numId w:val="19"/>
        </w:numPr>
        <w:ind w:left="60" w:left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设计思路及设计过程</w:t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default" w:eastAsia="宋体"/>
          <w:lang w:val="en-US" w:eastAsia="zh-Hans"/>
        </w:rPr>
      </w:pPr>
      <w:r>
        <w:rPr>
          <w:rFonts w:hint="eastAsia" w:eastAsia="宋体"/>
          <w:lang w:val="en-US" w:eastAsia="zh-Hans"/>
        </w:rPr>
        <w:t>Rst异步复位直接接D触发器的置</w:t>
      </w:r>
      <w:r>
        <w:rPr>
          <w:rFonts w:hint="default" w:eastAsia="宋体"/>
          <w:lang w:val="en-US" w:eastAsia="zh-Hans"/>
        </w:rPr>
        <w:t>0</w:t>
      </w:r>
      <w:r>
        <w:rPr>
          <w:rFonts w:hint="eastAsia" w:eastAsia="宋体"/>
          <w:lang w:val="en-US" w:eastAsia="zh-Hans"/>
        </w:rPr>
        <w:t>端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CLK接触发器的时钟端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EN接触发器的使能端</w:t>
      </w:r>
      <w:r>
        <w:rPr>
          <w:rFonts w:hint="default" w:eastAsia="宋体"/>
          <w:lang w:val="en-US" w:eastAsia="zh-Hans"/>
        </w:rPr>
        <w:t>，4</w:t>
      </w:r>
      <w:r>
        <w:rPr>
          <w:rFonts w:hint="eastAsia" w:eastAsia="宋体"/>
          <w:lang w:val="en-US" w:eastAsia="zh-Hans"/>
        </w:rPr>
        <w:t>个触发器现态Q输出给封装好的输出函数与输出的Q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输出函数接Cout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同时反馈给封装好的状态转换</w:t>
      </w:r>
      <w:r>
        <w:rPr>
          <w:rFonts w:hint="default" w:eastAsia="宋体"/>
          <w:lang w:val="en-US" w:eastAsia="zh-Hans"/>
        </w:rPr>
        <w:t>，</w:t>
      </w:r>
      <w:r>
        <w:rPr>
          <w:rFonts w:hint="eastAsia" w:eastAsia="宋体"/>
          <w:lang w:val="en-US" w:eastAsia="zh-Hans"/>
        </w:rPr>
        <w:t>通过状态转换输出的</w:t>
      </w:r>
      <w:r>
        <w:rPr>
          <w:rFonts w:hint="default" w:eastAsia="宋体"/>
          <w:lang w:val="en-US" w:eastAsia="zh-Hans"/>
        </w:rPr>
        <w:t>4</w:t>
      </w:r>
      <w:r>
        <w:rPr>
          <w:rFonts w:hint="eastAsia" w:eastAsia="宋体"/>
          <w:lang w:val="en-US" w:eastAsia="zh-Hans"/>
        </w:rPr>
        <w:t>位数据分别接触发器的D端</w:t>
      </w:r>
      <w:r>
        <w:rPr>
          <w:rFonts w:hint="default" w:eastAsia="宋体"/>
          <w:lang w:val="en-US" w:eastAsia="zh-Hans"/>
        </w:rPr>
        <w:t>。</w:t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eastAsia="宋体"/>
          <w:lang w:val="en-US" w:eastAsia="zh-Hans"/>
        </w:rPr>
      </w:pPr>
    </w:p>
    <w:p>
      <w:pPr>
        <w:pStyle w:val="4"/>
        <w:numPr>
          <w:ilvl w:val="0"/>
          <w:numId w:val="0"/>
        </w:numPr>
        <w:ind w:left="480" w:left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(2)电路图</w:t>
      </w:r>
    </w:p>
    <w:p>
      <w:pPr>
        <w:pStyle w:val="4"/>
        <w:numPr>
          <w:ilvl w:val="0"/>
          <w:numId w:val="0"/>
        </w:numPr>
        <w:ind w:left="480" w:leftChars="0"/>
        <w:jc w:val="center"/>
      </w:pPr>
      <w:r>
        <w:drawing>
          <wp:inline distT="0" distB="0" distL="114300" distR="114300">
            <wp:extent cx="3773805" cy="3191510"/>
            <wp:effectExtent l="0" t="0" r="10795" b="8890"/>
            <wp:docPr id="23" name="图片 23" descr="截屏2021-04-25 下午7.19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屏2021-04-25 下午7.19.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380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200"/>
        <w:jc w:val="center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4</w:t>
      </w:r>
    </w:p>
    <w:p>
      <w:pPr>
        <w:pStyle w:val="4"/>
        <w:numPr>
          <w:ilvl w:val="0"/>
          <w:numId w:val="0"/>
        </w:numPr>
        <w:ind w:left="480" w:leftChars="0"/>
        <w:rPr>
          <w:rFonts w:hint="eastAsia" w:ascii="Heiti SC Light" w:hAnsi="Heiti SC Light" w:eastAsia="Heiti SC Light" w:cs="Heiti SC Light"/>
          <w:lang w:val="en-US" w:eastAsia="zh-Hans"/>
        </w:rPr>
      </w:pPr>
      <w:r>
        <w:rPr>
          <w:rFonts w:hint="eastAsia" w:ascii="Heiti SC Light" w:hAnsi="Heiti SC Light" w:eastAsia="Heiti SC Light" w:cs="Heiti SC Light"/>
          <w:lang w:eastAsia="zh-Hans"/>
        </w:rPr>
        <w:t>2</w:t>
      </w:r>
      <w:r>
        <w:rPr>
          <w:rFonts w:hint="eastAsia" w:ascii="Heiti SC Light" w:hAnsi="Heiti SC Light" w:eastAsia="Heiti SC Light" w:cs="Heiti SC Light"/>
          <w:lang w:val="en-US" w:eastAsia="zh-Hans"/>
        </w:rPr>
        <w:t>.</w:t>
      </w:r>
      <w:r>
        <w:rPr>
          <w:rFonts w:hint="eastAsia" w:ascii="Heiti SC Light" w:hAnsi="Heiti SC Light" w:eastAsia="Heiti SC Light" w:cs="Heiti SC Light"/>
          <w:lang w:eastAsia="zh-Hans"/>
        </w:rPr>
        <w:t>5</w:t>
      </w:r>
      <w:r>
        <w:rPr>
          <w:rFonts w:hint="eastAsia" w:ascii="Heiti SC Light" w:hAnsi="Heiti SC Light" w:eastAsia="Heiti SC Light" w:cs="Heiti SC Light"/>
          <w:lang w:val="en-US" w:eastAsia="zh-Hans"/>
        </w:rPr>
        <w:t>.</w:t>
      </w:r>
      <w:r>
        <w:rPr>
          <w:rFonts w:hint="eastAsia" w:ascii="Heiti SC Light" w:hAnsi="Heiti SC Light" w:eastAsia="Heiti SC Light" w:cs="Heiti SC Light"/>
          <w:lang w:eastAsia="zh-Hans"/>
        </w:rPr>
        <w:t xml:space="preserve">4 </w:t>
      </w:r>
      <w:r>
        <w:rPr>
          <w:rFonts w:hint="eastAsia" w:ascii="Heiti SC Light" w:hAnsi="Heiti SC Light" w:eastAsia="Heiti SC Light" w:cs="Heiti SC Light"/>
          <w:lang w:val="en-US" w:eastAsia="zh-Hans"/>
        </w:rPr>
        <w:t>码表计数器</w:t>
      </w:r>
    </w:p>
    <w:p>
      <w:pPr>
        <w:pStyle w:val="4"/>
        <w:numPr>
          <w:ilvl w:val="0"/>
          <w:numId w:val="20"/>
        </w:numPr>
        <w:ind w:left="60" w:left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设计思路及设计过程</w:t>
      </w:r>
    </w:p>
    <w:p>
      <w:pPr>
        <w:pStyle w:val="4"/>
        <w:keepNext w:val="0"/>
        <w:keepLines w:val="0"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720" w:leftChars="300" w:right="0" w:rightChars="0" w:firstLine="480" w:firstLineChars="20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并联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个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位BCD计数器</w:t>
      </w:r>
    </w:p>
    <w:p>
      <w:pPr>
        <w:pStyle w:val="4"/>
        <w:numPr>
          <w:ilvl w:val="0"/>
          <w:numId w:val="0"/>
        </w:numPr>
        <w:ind w:left="480" w:leftChars="0"/>
      </w:pPr>
      <w:r>
        <w:rPr>
          <w:rFonts w:hint="eastAsia"/>
          <w:lang w:eastAsia="zh-Hans"/>
        </w:rPr>
        <w:t>(2)电路图</w:t>
      </w:r>
    </w:p>
    <w:p>
      <w:pPr>
        <w:pStyle w:val="4"/>
        <w:numPr>
          <w:ilvl w:val="0"/>
          <w:numId w:val="0"/>
        </w:numPr>
        <w:ind w:left="480" w:leftChars="0"/>
        <w:jc w:val="center"/>
      </w:pPr>
      <w:r>
        <w:drawing>
          <wp:inline distT="0" distB="0" distL="114300" distR="114300">
            <wp:extent cx="3630295" cy="3465195"/>
            <wp:effectExtent l="0" t="0" r="1905" b="14605"/>
            <wp:docPr id="25" name="图片 25" descr="截屏2021-04-25 下午7.20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截屏2021-04-25 下午7.20.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029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200"/>
        <w:jc w:val="center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</w:t>
      </w:r>
    </w:p>
    <w:p>
      <w:pPr>
        <w:pStyle w:val="4"/>
        <w:numPr>
          <w:ilvl w:val="0"/>
          <w:numId w:val="0"/>
        </w:numPr>
        <w:ind w:left="480" w:leftChars="0"/>
      </w:pPr>
    </w:p>
    <w:p>
      <w:pPr>
        <w:pStyle w:val="4"/>
        <w:numPr>
          <w:ilvl w:val="0"/>
          <w:numId w:val="17"/>
        </w:numPr>
        <w:ind w:firstLineChars="0"/>
      </w:pPr>
      <w:r>
        <w:rPr>
          <w:rFonts w:hint="eastAsia"/>
        </w:rPr>
        <w:t>测试图</w:t>
      </w:r>
    </w:p>
    <w:p>
      <w:pPr>
        <w:pStyle w:val="4"/>
        <w:numPr>
          <w:ilvl w:val="0"/>
          <w:numId w:val="0"/>
        </w:numPr>
        <w:ind w:left="480" w:leftChars="0"/>
        <w:jc w:val="center"/>
      </w:pPr>
      <w:r>
        <w:drawing>
          <wp:inline distT="0" distB="0" distL="114300" distR="114300">
            <wp:extent cx="2854960" cy="2026920"/>
            <wp:effectExtent l="0" t="0" r="15240" b="5080"/>
            <wp:docPr id="27" name="图片 27" descr="截屏2021-04-25 下午7.21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截屏2021-04-25 下午7.21.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200"/>
        <w:jc w:val="center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6</w:t>
      </w:r>
    </w:p>
    <w:p>
      <w:pPr>
        <w:pStyle w:val="4"/>
        <w:numPr>
          <w:ilvl w:val="0"/>
          <w:numId w:val="0"/>
        </w:numPr>
      </w:pPr>
    </w:p>
    <w:p>
      <w:pPr>
        <w:pStyle w:val="4"/>
        <w:numPr>
          <w:ilvl w:val="0"/>
          <w:numId w:val="17"/>
        </w:numPr>
        <w:ind w:firstLineChars="0"/>
      </w:pPr>
      <w:r>
        <w:rPr>
          <w:rFonts w:hint="eastAsia"/>
        </w:rPr>
        <w:t>测试分析</w:t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0" w:right="0" w:rightChars="0" w:firstLine="480" w:firstLineChars="200"/>
        <w:jc w:val="both"/>
        <w:textAlignment w:val="auto"/>
        <w:outlineLvl w:val="9"/>
      </w:pPr>
      <w:r>
        <w:rPr>
          <w:rFonts w:hint="eastAsia"/>
          <w:lang w:val="en-US" w:eastAsia="zh-Hans"/>
        </w:rPr>
        <w:t>手动测试无误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提交平台测试通过</w:t>
      </w:r>
      <w:r>
        <w:rPr>
          <w:rFonts w:hint="default"/>
          <w:lang w:eastAsia="zh-Hans"/>
        </w:rPr>
        <w:t>。</w:t>
      </w:r>
    </w:p>
    <w:p>
      <w:pPr>
        <w:pStyle w:val="3"/>
        <w:ind w:right="240"/>
        <w:rPr>
          <w:rFonts w:ascii="黑体" w:hAnsi="黑体" w:cs="Segoe UI"/>
          <w:color w:val="333333"/>
          <w:shd w:val="clear" w:color="auto" w:fill="FFFFFF"/>
        </w:rPr>
      </w:pPr>
      <w:bookmarkStart w:id="31" w:name="_Toc69240127"/>
      <w:r>
        <w:rPr>
          <w:rFonts w:ascii="黑体" w:hAnsi="黑体" w:cs="Segoe UI"/>
          <w:color w:val="333333"/>
          <w:shd w:val="clear" w:color="auto" w:fill="FFFFFF"/>
        </w:rPr>
        <w:t>码表显示驱动设计</w:t>
      </w:r>
      <w:bookmarkEnd w:id="31"/>
    </w:p>
    <w:p>
      <w:pPr>
        <w:pStyle w:val="4"/>
        <w:numPr>
          <w:ilvl w:val="0"/>
          <w:numId w:val="21"/>
        </w:numPr>
        <w:ind w:firstLineChars="0"/>
      </w:pPr>
      <w:r>
        <w:rPr>
          <w:rFonts w:hint="eastAsia"/>
        </w:rPr>
        <w:t>设计思路及设计过程</w:t>
      </w:r>
    </w:p>
    <w:p>
      <w:pPr>
        <w:pStyle w:val="4"/>
        <w:numPr>
          <w:ilvl w:val="0"/>
          <w:numId w:val="0"/>
        </w:numPr>
        <w:ind w:left="480" w:leftChars="0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并联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个数码管驱动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小数点接常数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1，</w:t>
      </w:r>
      <w:r>
        <w:rPr>
          <w:rFonts w:hint="eastAsia"/>
          <w:lang w:val="en-US" w:eastAsia="zh-Hans"/>
        </w:rPr>
        <w:t>从</w:t>
      </w:r>
      <w:r>
        <w:rPr>
          <w:rFonts w:hint="default"/>
          <w:lang w:eastAsia="zh-Hans"/>
        </w:rPr>
        <w:t>31-0</w:t>
      </w:r>
      <w:r>
        <w:rPr>
          <w:rFonts w:hint="eastAsia"/>
          <w:lang w:val="en-US" w:eastAsia="zh-Hans"/>
        </w:rPr>
        <w:t>顺次连接对应数码管驱动即可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输出的</w:t>
      </w:r>
      <w:r>
        <w:rPr>
          <w:rFonts w:hint="default"/>
          <w:lang w:eastAsia="zh-Hans"/>
        </w:rPr>
        <w:t>16</w:t>
      </w:r>
      <w:r>
        <w:rPr>
          <w:rFonts w:hint="eastAsia"/>
          <w:lang w:val="en-US" w:eastAsia="zh-Hans"/>
        </w:rPr>
        <w:t>位同样顺次输出给Din</w:t>
      </w:r>
    </w:p>
    <w:p>
      <w:pPr>
        <w:pStyle w:val="4"/>
        <w:numPr>
          <w:ilvl w:val="0"/>
          <w:numId w:val="21"/>
        </w:numPr>
        <w:ind w:firstLineChars="0"/>
      </w:pPr>
      <w:r>
        <w:rPr>
          <w:rFonts w:hint="eastAsia"/>
        </w:rPr>
        <w:t>电路图</w:t>
      </w:r>
    </w:p>
    <w:p>
      <w:pPr>
        <w:pStyle w:val="4"/>
        <w:numPr>
          <w:ilvl w:val="0"/>
          <w:numId w:val="0"/>
        </w:numPr>
        <w:ind w:left="480" w:leftChars="0"/>
        <w:jc w:val="center"/>
      </w:pPr>
    </w:p>
    <w:p>
      <w:pPr>
        <w:pStyle w:val="4"/>
        <w:numPr>
          <w:ilvl w:val="0"/>
          <w:numId w:val="0"/>
        </w:numPr>
        <w:ind w:left="480" w:leftChars="0"/>
        <w:jc w:val="center"/>
      </w:pPr>
      <w:r>
        <w:drawing>
          <wp:inline distT="0" distB="0" distL="114300" distR="114300">
            <wp:extent cx="3984625" cy="4926965"/>
            <wp:effectExtent l="0" t="0" r="3175" b="635"/>
            <wp:docPr id="28" name="图片 28" descr="截屏2021-04-25 下午7.21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截屏2021-04-25 下午7.21.51"/>
                    <pic:cNvPicPr>
                      <a:picLocks noChangeAspect="1"/>
                    </pic:cNvPicPr>
                  </pic:nvPicPr>
                  <pic:blipFill>
                    <a:blip r:embed="rId41"/>
                    <a:srcRect b="10009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200"/>
        <w:jc w:val="center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</w:t>
      </w:r>
    </w:p>
    <w:p>
      <w:pPr>
        <w:pStyle w:val="4"/>
        <w:numPr>
          <w:ilvl w:val="0"/>
          <w:numId w:val="0"/>
        </w:numPr>
        <w:ind w:left="480" w:leftChars="0"/>
      </w:pPr>
    </w:p>
    <w:p>
      <w:pPr>
        <w:pStyle w:val="4"/>
        <w:numPr>
          <w:ilvl w:val="0"/>
          <w:numId w:val="21"/>
        </w:numPr>
        <w:ind w:firstLineChars="0"/>
      </w:pPr>
      <w:r>
        <w:rPr>
          <w:rFonts w:hint="eastAsia"/>
        </w:rPr>
        <w:t>测试图</w:t>
      </w:r>
    </w:p>
    <w:p>
      <w:pPr>
        <w:pStyle w:val="4"/>
        <w:numPr>
          <w:ilvl w:val="0"/>
          <w:numId w:val="0"/>
        </w:numPr>
        <w:ind w:left="480" w:leftChars="0"/>
        <w:jc w:val="center"/>
      </w:pPr>
      <w:r>
        <w:drawing>
          <wp:inline distT="0" distB="0" distL="114300" distR="114300">
            <wp:extent cx="4366895" cy="2005965"/>
            <wp:effectExtent l="0" t="0" r="1905" b="635"/>
            <wp:docPr id="16" name="图片 16" descr="截屏2021-04-26 下午4.32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1-04-26 下午4.32.5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200"/>
        <w:jc w:val="center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</w:p>
    <w:p>
      <w:pPr>
        <w:pStyle w:val="4"/>
        <w:numPr>
          <w:ilvl w:val="0"/>
          <w:numId w:val="0"/>
        </w:numPr>
        <w:ind w:left="480" w:leftChars="0"/>
      </w:pPr>
    </w:p>
    <w:p>
      <w:pPr>
        <w:pStyle w:val="4"/>
        <w:numPr>
          <w:ilvl w:val="0"/>
          <w:numId w:val="21"/>
        </w:numPr>
        <w:ind w:firstLineChars="0"/>
      </w:pPr>
      <w:r>
        <w:rPr>
          <w:rFonts w:hint="eastAsia"/>
        </w:rPr>
        <w:t>测试分析</w:t>
      </w:r>
    </w:p>
    <w:p>
      <w:pPr>
        <w:pStyle w:val="4"/>
        <w:numPr>
          <w:ilvl w:val="0"/>
          <w:numId w:val="0"/>
        </w:numPr>
        <w:ind w:left="480" w:leftChars="0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手动测试无误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提交平台测试通过</w:t>
      </w:r>
      <w:r>
        <w:rPr>
          <w:rFonts w:hint="default"/>
          <w:lang w:eastAsia="zh-Hans"/>
        </w:rPr>
        <w:t>。</w:t>
      </w:r>
    </w:p>
    <w:p>
      <w:pPr>
        <w:pStyle w:val="4"/>
        <w:ind w:firstLine="480"/>
      </w:pPr>
    </w:p>
    <w:p>
      <w:pPr>
        <w:pStyle w:val="3"/>
        <w:ind w:right="240"/>
        <w:rPr>
          <w:rFonts w:ascii="黑体" w:hAnsi="黑体" w:cs="Segoe UI"/>
          <w:color w:val="333333"/>
          <w:shd w:val="clear" w:color="auto" w:fill="FFFFFF"/>
        </w:rPr>
      </w:pPr>
      <w:bookmarkStart w:id="32" w:name="_Toc69240128"/>
      <w:r>
        <w:rPr>
          <w:rFonts w:ascii="黑体" w:hAnsi="黑体" w:cs="Segoe UI"/>
          <w:color w:val="333333"/>
          <w:shd w:val="clear" w:color="auto" w:fill="FFFFFF"/>
        </w:rPr>
        <w:t>码表控制器</w:t>
      </w:r>
      <w:bookmarkEnd w:id="32"/>
    </w:p>
    <w:p>
      <w:pPr>
        <w:pStyle w:val="4"/>
      </w:pPr>
      <w:r>
        <w:rPr>
          <w:rFonts w:ascii="黑体" w:hAnsi="黑体" w:cs="Segoe UI"/>
          <w:color w:val="333333"/>
          <w:shd w:val="clear" w:color="auto" w:fill="FFFFFF"/>
        </w:rPr>
        <w:t>2</w:t>
      </w:r>
      <w:r>
        <w:rPr>
          <w:rFonts w:hint="eastAsia" w:ascii="黑体" w:hAnsi="黑体" w:cs="Segoe UI"/>
          <w:color w:val="333333"/>
          <w:shd w:val="clear" w:color="auto" w:fill="FFFFFF"/>
          <w:lang w:val="en-US" w:eastAsia="zh-Hans"/>
        </w:rPr>
        <w:t>.</w:t>
      </w:r>
      <w:r>
        <w:rPr>
          <w:rFonts w:hint="default" w:ascii="黑体" w:hAnsi="黑体" w:cs="Segoe UI"/>
          <w:color w:val="333333"/>
          <w:shd w:val="clear" w:color="auto" w:fill="FFFFFF"/>
          <w:lang w:eastAsia="zh-Hans"/>
        </w:rPr>
        <w:t>7</w:t>
      </w:r>
      <w:r>
        <w:rPr>
          <w:rFonts w:hint="eastAsia" w:ascii="黑体" w:hAnsi="黑体" w:cs="Segoe UI"/>
          <w:color w:val="333333"/>
          <w:shd w:val="clear" w:color="auto" w:fill="FFFFFF"/>
          <w:lang w:val="en-US" w:eastAsia="zh-Hans"/>
        </w:rPr>
        <w:t>.</w:t>
      </w:r>
      <w:r>
        <w:rPr>
          <w:rFonts w:hint="default" w:ascii="黑体" w:hAnsi="黑体" w:cs="Segoe UI"/>
          <w:color w:val="333333"/>
          <w:shd w:val="clear" w:color="auto" w:fill="FFFFFF"/>
          <w:lang w:eastAsia="zh-Hans"/>
        </w:rPr>
        <w:t>1</w:t>
      </w:r>
      <w:r>
        <w:rPr>
          <w:rFonts w:hint="eastAsia" w:ascii="黑体" w:hAnsi="黑体" w:cs="Segoe UI"/>
          <w:color w:val="333333"/>
          <w:shd w:val="clear" w:color="auto" w:fill="FFFFFF"/>
          <w:lang w:val="en-US" w:eastAsia="zh-Hans"/>
        </w:rPr>
        <w:t>码表控制器状态转换</w:t>
      </w:r>
    </w:p>
    <w:p>
      <w:pPr>
        <w:pStyle w:val="4"/>
        <w:numPr>
          <w:ilvl w:val="0"/>
          <w:numId w:val="22"/>
        </w:numPr>
        <w:ind w:firstLineChars="0"/>
      </w:pPr>
      <w:r>
        <w:rPr>
          <w:rFonts w:hint="eastAsia"/>
        </w:rPr>
        <w:t>设计思路及设计过程</w:t>
      </w:r>
    </w:p>
    <w:p>
      <w:pPr>
        <w:pStyle w:val="4"/>
        <w:numPr>
          <w:ilvl w:val="0"/>
          <w:numId w:val="0"/>
        </w:numPr>
        <w:ind w:left="480"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根据提供的状态转换图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1），</w:t>
      </w:r>
      <w:r>
        <w:rPr>
          <w:rFonts w:hint="eastAsia"/>
          <w:lang w:val="en-US" w:eastAsia="zh-Hans"/>
        </w:rPr>
        <w:t>填写同步时序逻辑电路状态转换表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2）</w:t>
      </w:r>
      <w:r>
        <w:rPr>
          <w:rFonts w:hint="eastAsia"/>
          <w:lang w:val="en-US" w:eastAsia="zh-Hans"/>
        </w:rPr>
        <w:t>得到表达式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使用分析电路填写表达式生成电路</w:t>
      </w:r>
    </w:p>
    <w:p>
      <w:pPr>
        <w:pStyle w:val="4"/>
        <w:numPr>
          <w:ilvl w:val="0"/>
          <w:numId w:val="0"/>
        </w:numPr>
        <w:ind w:left="480" w:leftChars="0"/>
        <w:jc w:val="center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4329430" cy="2132965"/>
            <wp:effectExtent l="0" t="0" r="13970" b="635"/>
            <wp:docPr id="26" name="图片 2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age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80" w:leftChars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</w:t>
      </w:r>
    </w:p>
    <w:p>
      <w:pPr>
        <w:pStyle w:val="4"/>
        <w:numPr>
          <w:ilvl w:val="0"/>
          <w:numId w:val="0"/>
        </w:numPr>
        <w:ind w:left="480" w:leftChars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4597400" cy="2188845"/>
            <wp:effectExtent l="0" t="0" r="0" b="20955"/>
            <wp:docPr id="20" name="图片 20" descr="截屏2021-04-26 下午3.17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1-04-26 下午3.17.2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80" w:leftChars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</w:p>
    <w:p>
      <w:pPr>
        <w:pStyle w:val="4"/>
        <w:numPr>
          <w:ilvl w:val="0"/>
          <w:numId w:val="22"/>
        </w:numPr>
        <w:ind w:firstLineChars="0"/>
      </w:pPr>
      <w:r>
        <w:rPr>
          <w:rFonts w:hint="eastAsia"/>
        </w:rPr>
        <w:t>电路图</w:t>
      </w:r>
    </w:p>
    <w:p>
      <w:pPr>
        <w:pStyle w:val="4"/>
        <w:numPr>
          <w:ilvl w:val="0"/>
          <w:numId w:val="0"/>
        </w:numPr>
        <w:ind w:left="480" w:leftChars="0"/>
        <w:jc w:val="center"/>
      </w:pPr>
      <w:r>
        <w:drawing>
          <wp:inline distT="0" distB="0" distL="114300" distR="114300">
            <wp:extent cx="3115945" cy="7350760"/>
            <wp:effectExtent l="0" t="0" r="8255" b="15240"/>
            <wp:docPr id="29" name="图片 29" descr="截屏2021-04-25 下午7.22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截屏2021-04-25 下午7.22.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735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80" w:leftChars="0"/>
        <w:jc w:val="center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</w:t>
      </w:r>
    </w:p>
    <w:p>
      <w:pPr>
        <w:pStyle w:val="4"/>
        <w:numPr>
          <w:ilvl w:val="0"/>
          <w:numId w:val="0"/>
        </w:numPr>
        <w:ind w:left="480" w:leftChars="0"/>
        <w:rPr>
          <w:rFonts w:hint="eastAsia" w:ascii="Heiti SC Light" w:hAnsi="Heiti SC Light" w:eastAsia="Heiti SC Light" w:cs="Heiti SC Light"/>
          <w:lang w:val="en-US" w:eastAsia="zh-Hans"/>
        </w:rPr>
      </w:pPr>
      <w:r>
        <w:rPr>
          <w:rFonts w:hint="eastAsia" w:ascii="Heiti SC Light" w:hAnsi="Heiti SC Light" w:eastAsia="Heiti SC Light" w:cs="Heiti SC Light"/>
        </w:rPr>
        <w:t>2</w:t>
      </w:r>
      <w:r>
        <w:rPr>
          <w:rFonts w:hint="eastAsia" w:ascii="Heiti SC Light" w:hAnsi="Heiti SC Light" w:eastAsia="Heiti SC Light" w:cs="Heiti SC Light"/>
          <w:lang w:val="en-US" w:eastAsia="zh-Hans"/>
        </w:rPr>
        <w:t>.</w:t>
      </w:r>
      <w:r>
        <w:rPr>
          <w:rFonts w:hint="eastAsia" w:ascii="Heiti SC Light" w:hAnsi="Heiti SC Light" w:eastAsia="Heiti SC Light" w:cs="Heiti SC Light"/>
          <w:lang w:eastAsia="zh-Hans"/>
        </w:rPr>
        <w:t>7</w:t>
      </w:r>
      <w:r>
        <w:rPr>
          <w:rFonts w:hint="eastAsia" w:ascii="Heiti SC Light" w:hAnsi="Heiti SC Light" w:eastAsia="Heiti SC Light" w:cs="Heiti SC Light"/>
          <w:lang w:val="en-US" w:eastAsia="zh-Hans"/>
        </w:rPr>
        <w:t>.</w:t>
      </w:r>
      <w:r>
        <w:rPr>
          <w:rFonts w:hint="eastAsia" w:ascii="Heiti SC Light" w:hAnsi="Heiti SC Light" w:eastAsia="Heiti SC Light" w:cs="Heiti SC Light"/>
          <w:lang w:eastAsia="zh-Hans"/>
        </w:rPr>
        <w:t>2</w:t>
      </w:r>
      <w:r>
        <w:rPr>
          <w:rFonts w:hint="eastAsia" w:ascii="Heiti SC Light" w:hAnsi="Heiti SC Light" w:eastAsia="Heiti SC Light" w:cs="Heiti SC Light"/>
          <w:lang w:val="en-US" w:eastAsia="zh-Hans"/>
        </w:rPr>
        <w:t>码表控制器输出函数</w:t>
      </w:r>
    </w:p>
    <w:p>
      <w:pPr>
        <w:pStyle w:val="4"/>
        <w:numPr>
          <w:ilvl w:val="0"/>
          <w:numId w:val="23"/>
        </w:numPr>
        <w:ind w:left="480" w:left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设计思路及设计过程</w:t>
      </w:r>
    </w:p>
    <w:p>
      <w:pPr>
        <w:pStyle w:val="4"/>
        <w:numPr>
          <w:ilvl w:val="0"/>
          <w:numId w:val="0"/>
        </w:numPr>
        <w:ind w:left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根据输出变量的功能和状态转换图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和图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1）</w:t>
      </w:r>
      <w:r>
        <w:rPr>
          <w:rFonts w:hint="eastAsia"/>
          <w:lang w:val="en-US" w:eastAsia="zh-Hans"/>
        </w:rPr>
        <w:t>填写同步时序逻辑电路状态转换表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5），</w:t>
      </w:r>
      <w:r>
        <w:rPr>
          <w:rFonts w:hint="eastAsia"/>
          <w:lang w:val="en-US" w:eastAsia="zh-Hans"/>
        </w:rPr>
        <w:t>使用分析电路填写逻辑表达式生成电路</w:t>
      </w:r>
    </w:p>
    <w:p>
      <w:pPr>
        <w:pStyle w:val="4"/>
        <w:numPr>
          <w:ilvl w:val="0"/>
          <w:numId w:val="0"/>
        </w:numPr>
        <w:ind w:leftChars="200"/>
        <w:jc w:val="center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4505325" cy="2274570"/>
            <wp:effectExtent l="0" t="0" r="15875" b="11430"/>
            <wp:docPr id="31" name="图片 31" descr="截屏2021-04-26 下午4.50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截屏2021-04-26 下午4.50.1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200"/>
        <w:jc w:val="center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4</w:t>
      </w:r>
    </w:p>
    <w:p>
      <w:pPr>
        <w:pStyle w:val="4"/>
        <w:numPr>
          <w:ilvl w:val="0"/>
          <w:numId w:val="0"/>
        </w:numPr>
        <w:ind w:leftChars="200"/>
        <w:jc w:val="center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328920" cy="1497330"/>
            <wp:effectExtent l="0" t="0" r="5080" b="1270"/>
            <wp:docPr id="35" name="图片 35" descr="截屏2021-04-26 下午3.17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截屏2021-04-26 下午3.17.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20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</w:t>
      </w:r>
    </w:p>
    <w:p>
      <w:pPr>
        <w:pStyle w:val="4"/>
        <w:numPr>
          <w:ilvl w:val="0"/>
          <w:numId w:val="0"/>
        </w:numPr>
        <w:ind w:leftChars="200"/>
        <w:rPr>
          <w:rFonts w:hint="eastAsia"/>
          <w:lang w:eastAsia="zh-Hans"/>
        </w:rPr>
      </w:pPr>
    </w:p>
    <w:p>
      <w:pPr>
        <w:pStyle w:val="4"/>
        <w:numPr>
          <w:ilvl w:val="0"/>
          <w:numId w:val="23"/>
        </w:numPr>
        <w:ind w:left="480" w:leftChars="0" w:firstLine="480" w:firstLineChars="200"/>
        <w:rPr>
          <w:rFonts w:hint="eastAsia"/>
          <w:lang w:eastAsia="zh-Hans"/>
        </w:rPr>
      </w:pPr>
      <w:r>
        <w:rPr>
          <w:rFonts w:hint="eastAsia"/>
          <w:lang w:eastAsia="zh-Hans"/>
        </w:rPr>
        <w:t>电路图</w:t>
      </w:r>
    </w:p>
    <w:p>
      <w:pPr>
        <w:pStyle w:val="4"/>
        <w:numPr>
          <w:ilvl w:val="0"/>
          <w:numId w:val="0"/>
        </w:numPr>
        <w:ind w:leftChars="200"/>
        <w:jc w:val="center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3496945" cy="2844800"/>
            <wp:effectExtent l="0" t="0" r="8255" b="0"/>
            <wp:docPr id="41" name="图片 41" descr="截屏2021-04-26 下午4.57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截屏2021-04-26 下午4.57.5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9694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20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6</w:t>
      </w:r>
    </w:p>
    <w:p>
      <w:pPr>
        <w:pStyle w:val="4"/>
        <w:numPr>
          <w:ilvl w:val="0"/>
          <w:numId w:val="0"/>
        </w:numPr>
        <w:ind w:left="480" w:leftChars="0"/>
        <w:rPr>
          <w:rFonts w:hint="eastAsia" w:ascii="Heiti SC Light" w:hAnsi="Heiti SC Light" w:eastAsia="Heiti SC Light" w:cs="Heiti SC Light"/>
          <w:lang w:val="en-US" w:eastAsia="zh-Hans"/>
        </w:rPr>
      </w:pPr>
      <w:r>
        <w:rPr>
          <w:rFonts w:hint="eastAsia" w:ascii="Heiti SC Light" w:hAnsi="Heiti SC Light" w:eastAsia="Heiti SC Light" w:cs="Heiti SC Light"/>
          <w:lang w:eastAsia="zh-Hans"/>
        </w:rPr>
        <w:t>2</w:t>
      </w:r>
      <w:r>
        <w:rPr>
          <w:rFonts w:hint="eastAsia" w:ascii="Heiti SC Light" w:hAnsi="Heiti SC Light" w:eastAsia="Heiti SC Light" w:cs="Heiti SC Light"/>
          <w:lang w:val="en-US" w:eastAsia="zh-Hans"/>
        </w:rPr>
        <w:t>.</w:t>
      </w:r>
      <w:r>
        <w:rPr>
          <w:rFonts w:hint="eastAsia" w:ascii="Heiti SC Light" w:hAnsi="Heiti SC Light" w:eastAsia="Heiti SC Light" w:cs="Heiti SC Light"/>
          <w:lang w:eastAsia="zh-Hans"/>
        </w:rPr>
        <w:t>7</w:t>
      </w:r>
      <w:r>
        <w:rPr>
          <w:rFonts w:hint="eastAsia" w:ascii="Heiti SC Light" w:hAnsi="Heiti SC Light" w:eastAsia="Heiti SC Light" w:cs="Heiti SC Light"/>
          <w:lang w:val="en-US" w:eastAsia="zh-Hans"/>
        </w:rPr>
        <w:t>.</w:t>
      </w:r>
      <w:r>
        <w:rPr>
          <w:rFonts w:hint="eastAsia" w:ascii="Heiti SC Light" w:hAnsi="Heiti SC Light" w:eastAsia="Heiti SC Light" w:cs="Heiti SC Light"/>
          <w:lang w:eastAsia="zh-Hans"/>
        </w:rPr>
        <w:t>3</w:t>
      </w:r>
      <w:r>
        <w:rPr>
          <w:rFonts w:hint="eastAsia" w:ascii="Heiti SC Light" w:hAnsi="Heiti SC Light" w:eastAsia="Heiti SC Light" w:cs="Heiti SC Light"/>
          <w:lang w:val="en-US" w:eastAsia="zh-Hans"/>
        </w:rPr>
        <w:t>码表控制器</w:t>
      </w:r>
    </w:p>
    <w:p>
      <w:pPr>
        <w:pStyle w:val="4"/>
        <w:numPr>
          <w:ilvl w:val="0"/>
          <w:numId w:val="24"/>
        </w:numPr>
        <w:ind w:left="480" w:left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设计思路及设计过程</w:t>
      </w:r>
    </w:p>
    <w:p>
      <w:pPr>
        <w:pStyle w:val="4"/>
        <w:numPr>
          <w:ilvl w:val="0"/>
          <w:numId w:val="0"/>
        </w:numPr>
        <w:ind w:left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将封装好的状态转换和输出函数进行级联</w:t>
      </w:r>
    </w:p>
    <w:p>
      <w:pPr>
        <w:pStyle w:val="4"/>
        <w:numPr>
          <w:ilvl w:val="0"/>
          <w:numId w:val="0"/>
        </w:numPr>
        <w:ind w:left="480" w:leftChars="0"/>
      </w:pPr>
      <w:r>
        <w:rPr>
          <w:rFonts w:hint="eastAsia"/>
          <w:lang w:eastAsia="zh-Hans"/>
        </w:rPr>
        <w:t>(2)电路图</w:t>
      </w:r>
    </w:p>
    <w:p>
      <w:pPr>
        <w:pStyle w:val="4"/>
        <w:numPr>
          <w:ilvl w:val="0"/>
          <w:numId w:val="0"/>
        </w:numPr>
        <w:ind w:left="480" w:leftChars="0"/>
        <w:jc w:val="center"/>
      </w:pPr>
      <w:r>
        <w:drawing>
          <wp:inline distT="0" distB="0" distL="114300" distR="114300">
            <wp:extent cx="5070475" cy="2479675"/>
            <wp:effectExtent l="0" t="0" r="9525" b="9525"/>
            <wp:docPr id="32" name="图片 32" descr="截屏2021-04-25 下午7.22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截屏2021-04-25 下午7.22.2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047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80" w:leftChars="0"/>
        <w:jc w:val="center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</w:p>
    <w:p>
      <w:pPr>
        <w:pStyle w:val="4"/>
        <w:numPr>
          <w:ilvl w:val="0"/>
          <w:numId w:val="22"/>
        </w:numPr>
        <w:ind w:firstLineChars="0"/>
      </w:pPr>
      <w:r>
        <w:rPr>
          <w:rFonts w:hint="eastAsia"/>
        </w:rPr>
        <w:t>测试图</w:t>
      </w:r>
    </w:p>
    <w:p>
      <w:pPr>
        <w:pStyle w:val="4"/>
        <w:numPr>
          <w:numId w:val="0"/>
        </w:numPr>
        <w:ind w:left="480" w:leftChars="0"/>
      </w:pPr>
      <w:r>
        <w:drawing>
          <wp:inline distT="0" distB="0" distL="114300" distR="114300">
            <wp:extent cx="5349875" cy="2613660"/>
            <wp:effectExtent l="0" t="0" r="9525" b="2540"/>
            <wp:docPr id="22" name="图片 22" descr="截屏2021-04-27 上午8.41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屏2021-04-27 上午8.41.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480" w:leftChars="0"/>
        <w:jc w:val="center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8</w:t>
      </w:r>
    </w:p>
    <w:p>
      <w:pPr>
        <w:pStyle w:val="4"/>
        <w:numPr>
          <w:ilvl w:val="0"/>
          <w:numId w:val="22"/>
        </w:numPr>
        <w:ind w:firstLineChars="0"/>
      </w:pPr>
      <w:r>
        <w:rPr>
          <w:rFonts w:hint="eastAsia"/>
        </w:rPr>
        <w:t>测试分析</w:t>
      </w:r>
    </w:p>
    <w:p>
      <w:pPr>
        <w:pStyle w:val="4"/>
        <w:numPr>
          <w:ilvl w:val="0"/>
          <w:numId w:val="0"/>
        </w:numPr>
        <w:ind w:left="480" w:lef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手动测试无误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提交平台测试通过</w:t>
      </w:r>
      <w:r>
        <w:rPr>
          <w:rFonts w:hint="default"/>
          <w:lang w:eastAsia="zh-Hans"/>
        </w:rPr>
        <w:t>。</w:t>
      </w:r>
    </w:p>
    <w:p>
      <w:pPr>
        <w:pStyle w:val="4"/>
        <w:numPr>
          <w:ilvl w:val="0"/>
          <w:numId w:val="0"/>
        </w:numPr>
        <w:ind w:left="480" w:leftChars="0"/>
        <w:rPr>
          <w:rFonts w:hint="default"/>
          <w:lang w:eastAsia="zh-Hans"/>
        </w:rPr>
      </w:pPr>
    </w:p>
    <w:p>
      <w:pPr>
        <w:pStyle w:val="3"/>
        <w:ind w:right="240"/>
        <w:rPr>
          <w:rFonts w:ascii="黑体" w:hAnsi="黑体" w:cs="Segoe UI"/>
          <w:color w:val="333333"/>
          <w:shd w:val="clear" w:color="auto" w:fill="FFFFFF"/>
        </w:rPr>
      </w:pPr>
      <w:bookmarkStart w:id="33" w:name="_Toc69240129"/>
      <w:r>
        <w:rPr>
          <w:rFonts w:ascii="黑体" w:hAnsi="黑体" w:cs="Segoe UI"/>
          <w:color w:val="333333"/>
          <w:shd w:val="clear" w:color="auto" w:fill="FFFFFF"/>
        </w:rPr>
        <w:t>运动码表</w:t>
      </w:r>
      <w:r>
        <w:rPr>
          <w:rFonts w:hint="eastAsia" w:ascii="黑体" w:hAnsi="黑体" w:cs="Segoe UI"/>
          <w:color w:val="333333"/>
          <w:shd w:val="clear" w:color="auto" w:fill="FFFFFF"/>
        </w:rPr>
        <w:t>系统</w:t>
      </w:r>
      <w:r>
        <w:rPr>
          <w:rFonts w:ascii="黑体" w:hAnsi="黑体" w:cs="Segoe UI"/>
          <w:color w:val="333333"/>
          <w:shd w:val="clear" w:color="auto" w:fill="FFFFFF"/>
        </w:rPr>
        <w:t>设计（系统集成）</w:t>
      </w:r>
      <w:bookmarkEnd w:id="33"/>
    </w:p>
    <w:p>
      <w:pPr>
        <w:pStyle w:val="4"/>
        <w:numPr>
          <w:ilvl w:val="0"/>
          <w:numId w:val="25"/>
        </w:numPr>
        <w:ind w:firstLineChars="0"/>
      </w:pPr>
      <w:r>
        <w:rPr>
          <w:rFonts w:hint="eastAsia"/>
        </w:rPr>
        <w:t>设计思路及设计过程</w:t>
      </w:r>
    </w:p>
    <w:p>
      <w:pPr>
        <w:pStyle w:val="4"/>
        <w:numPr>
          <w:numId w:val="0"/>
        </w:numPr>
        <w:ind w:left="480"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使用前列封装好的器件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按照各按键的功能与引脚的作用对其进行级联</w:t>
      </w:r>
    </w:p>
    <w:p>
      <w:pPr>
        <w:pStyle w:val="4"/>
        <w:numPr>
          <w:numId w:val="0"/>
        </w:numPr>
        <w:ind w:left="480" w:leftChars="0"/>
        <w:rPr>
          <w:rFonts w:hint="eastAsia"/>
          <w:lang w:val="en-US" w:eastAsia="zh-Hans"/>
        </w:rPr>
      </w:pPr>
    </w:p>
    <w:p>
      <w:pPr>
        <w:pStyle w:val="4"/>
        <w:numPr>
          <w:ilvl w:val="0"/>
          <w:numId w:val="25"/>
        </w:numPr>
        <w:ind w:firstLineChars="0"/>
      </w:pPr>
      <w:r>
        <w:rPr>
          <w:rFonts w:hint="eastAsia"/>
        </w:rPr>
        <w:t>电路图</w:t>
      </w:r>
    </w:p>
    <w:p>
      <w:pPr>
        <w:pStyle w:val="4"/>
        <w:numPr>
          <w:ilvl w:val="0"/>
          <w:numId w:val="0"/>
        </w:numPr>
        <w:ind w:left="480" w:leftChars="0"/>
        <w:jc w:val="center"/>
      </w:pPr>
      <w:r>
        <w:drawing>
          <wp:inline distT="0" distB="0" distL="114300" distR="114300">
            <wp:extent cx="5254625" cy="4940935"/>
            <wp:effectExtent l="0" t="0" r="3175" b="12065"/>
            <wp:docPr id="33" name="图片 33" descr="截屏2021-04-25 下午7.23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截屏2021-04-25 下午7.23.1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80" w:leftChars="0"/>
        <w:jc w:val="center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</w:t>
      </w:r>
    </w:p>
    <w:p>
      <w:pPr>
        <w:pStyle w:val="4"/>
        <w:numPr>
          <w:ilvl w:val="0"/>
          <w:numId w:val="0"/>
        </w:numPr>
        <w:ind w:left="480" w:leftChars="0"/>
        <w:rPr>
          <w:rFonts w:hint="eastAsia" w:eastAsia="宋体"/>
          <w:lang w:val="en-US" w:eastAsia="zh-Hans"/>
        </w:rPr>
      </w:pPr>
    </w:p>
    <w:p>
      <w:pPr>
        <w:pStyle w:val="4"/>
        <w:numPr>
          <w:ilvl w:val="0"/>
          <w:numId w:val="25"/>
        </w:numPr>
        <w:ind w:firstLineChars="0"/>
      </w:pPr>
      <w:r>
        <w:rPr>
          <w:rFonts w:hint="eastAsia"/>
        </w:rPr>
        <w:t>测试图</w:t>
      </w:r>
    </w:p>
    <w:p>
      <w:pPr>
        <w:pStyle w:val="4"/>
        <w:numPr>
          <w:numId w:val="0"/>
        </w:numPr>
        <w:ind w:left="480" w:leftChars="0"/>
        <w:jc w:val="center"/>
      </w:pPr>
      <w:r>
        <w:drawing>
          <wp:inline distT="0" distB="0" distL="114300" distR="114300">
            <wp:extent cx="4674235" cy="4291330"/>
            <wp:effectExtent l="0" t="0" r="24765" b="1270"/>
            <wp:docPr id="48" name="图片 48" descr="截屏2021-04-27 上午9.58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截屏2021-04-27 上午9.58.2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480" w:leftChars="0"/>
        <w:jc w:val="center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</w:p>
    <w:p>
      <w:pPr>
        <w:pStyle w:val="4"/>
        <w:numPr>
          <w:numId w:val="0"/>
        </w:numPr>
        <w:ind w:left="480" w:leftChars="0"/>
      </w:pPr>
    </w:p>
    <w:p>
      <w:pPr>
        <w:pStyle w:val="4"/>
        <w:numPr>
          <w:ilvl w:val="0"/>
          <w:numId w:val="25"/>
        </w:numPr>
        <w:ind w:firstLineChars="0"/>
      </w:pPr>
      <w:r>
        <w:rPr>
          <w:rFonts w:hint="eastAsia"/>
        </w:rPr>
        <w:t>测试分析</w:t>
      </w:r>
      <w:bookmarkEnd w:id="20"/>
      <w:bookmarkEnd w:id="21"/>
      <w:bookmarkEnd w:id="22"/>
      <w:bookmarkEnd w:id="23"/>
      <w:bookmarkEnd w:id="24"/>
      <w:bookmarkEnd w:id="25"/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0" w:right="0" w:rightChars="0" w:firstLine="480" w:firstLineChars="200"/>
        <w:jc w:val="both"/>
        <w:textAlignment w:val="auto"/>
        <w:outlineLvl w:val="9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手动测试无误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提交平台测试通过</w:t>
      </w:r>
      <w:r>
        <w:rPr>
          <w:rFonts w:hint="default"/>
          <w:lang w:eastAsia="zh-Hans"/>
        </w:rPr>
        <w:t>。</w:t>
      </w:r>
    </w:p>
    <w:p>
      <w:pPr>
        <w:pStyle w:val="4"/>
        <w:ind w:firstLine="480"/>
      </w:pPr>
    </w:p>
    <w:p>
      <w:pPr>
        <w:pStyle w:val="2"/>
      </w:pPr>
      <w:bookmarkStart w:id="34" w:name="_Toc69240133"/>
      <w:r>
        <w:t>设计总结与心得</w:t>
      </w:r>
      <w:bookmarkEnd w:id="34"/>
    </w:p>
    <w:p>
      <w:pPr>
        <w:pStyle w:val="3"/>
        <w:ind w:right="240"/>
        <w:rPr>
          <w:rFonts w:ascii="黑体" w:hAnsi="黑体" w:cs="Segoe UI"/>
          <w:color w:val="333333"/>
          <w:shd w:val="clear" w:color="auto" w:fill="FFFFFF"/>
        </w:rPr>
      </w:pPr>
      <w:bookmarkStart w:id="35" w:name="_Toc69240134"/>
      <w:r>
        <w:rPr>
          <w:rFonts w:ascii="黑体" w:hAnsi="黑体" w:cs="Segoe UI"/>
          <w:color w:val="333333"/>
          <w:shd w:val="clear" w:color="auto" w:fill="FFFFFF"/>
        </w:rPr>
        <w:t>实验总结</w:t>
      </w:r>
      <w:bookmarkEnd w:id="35"/>
    </w:p>
    <w:p>
      <w:pPr>
        <w:pStyle w:val="3"/>
        <w:numPr>
          <w:ilvl w:val="0"/>
          <w:numId w:val="0"/>
        </w:numPr>
        <w:ind w:left="1" w:leftChars="-3" w:right="240" w:hanging="8" w:hangingChars="3"/>
        <w:rPr>
          <w:rFonts w:ascii="黑体" w:hAnsi="黑体" w:cs="Segoe UI"/>
          <w:color w:val="333333"/>
          <w:shd w:val="clear" w:color="auto" w:fill="FFFFFF"/>
        </w:rPr>
      </w:pPr>
      <w:r>
        <w:rPr>
          <w:rFonts w:hint="eastAsia" w:ascii="黑体" w:hAnsi="黑体" w:cs="Segoe UI"/>
          <w:color w:val="333333"/>
          <w:shd w:val="clear" w:color="auto" w:fill="FFFFFF"/>
        </w:rPr>
        <w:t>3.1.1</w:t>
      </w:r>
      <w:r>
        <w:rPr>
          <w:rFonts w:ascii="黑体" w:hAnsi="黑体" w:cs="Segoe UI"/>
          <w:color w:val="333333"/>
          <w:shd w:val="clear" w:color="auto" w:fill="FFFFFF"/>
        </w:rPr>
        <w:t>遇到的问题及处理</w:t>
      </w:r>
    </w:p>
    <w:p>
      <w:pPr>
        <w:pStyle w:val="4"/>
        <w:numPr>
          <w:ilvl w:val="0"/>
          <w:numId w:val="26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BCD输出函数的设计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起初是自己直接连线设计的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但是一直无法通过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具体原因不可查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最后使用真值表生成电路才通过</w:t>
      </w:r>
      <w:r>
        <w:rPr>
          <w:rFonts w:hint="default"/>
          <w:lang w:eastAsia="zh-Hans"/>
        </w:rPr>
        <w:t>。</w:t>
      </w:r>
    </w:p>
    <w:p>
      <w:pPr>
        <w:pStyle w:val="4"/>
        <w:numPr>
          <w:ilvl w:val="0"/>
          <w:numId w:val="26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码表计数器起初一直无法通过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出现进位在</w:t>
      </w:r>
      <w:r>
        <w:rPr>
          <w:rFonts w:hint="default"/>
          <w:lang w:eastAsia="zh-Hans"/>
        </w:rPr>
        <w:t>9-&gt;0</w:t>
      </w:r>
      <w:r>
        <w:rPr>
          <w:rFonts w:hint="eastAsia"/>
          <w:lang w:val="en-US" w:eastAsia="zh-Hans"/>
        </w:rPr>
        <w:t>之前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最后考虑到BCD计数器的级联方式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对原BCD输出函数进行了修改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加了一个非门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实际上也可以直接在级联CLK的时候加一个非门</w:t>
      </w:r>
      <w:r>
        <w:rPr>
          <w:rFonts w:hint="default"/>
          <w:lang w:eastAsia="zh-Hans"/>
        </w:rPr>
        <w:t>。</w:t>
      </w:r>
    </w:p>
    <w:p>
      <w:pPr>
        <w:pStyle w:val="4"/>
        <w:numPr>
          <w:ilvl w:val="0"/>
          <w:numId w:val="26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码表控制器的状态转换评测了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次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起初一直没有注意到平台上已经定义并编码了几个状态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最后是因为某些无关项没有考虑全面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漏下了现态</w:t>
      </w:r>
      <w:r>
        <w:rPr>
          <w:rFonts w:hint="default"/>
          <w:lang w:eastAsia="zh-Hans"/>
        </w:rPr>
        <w:t>3，</w:t>
      </w:r>
      <w:r>
        <w:rPr>
          <w:rFonts w:hint="eastAsia"/>
          <w:lang w:val="en-US" w:eastAsia="zh-Hans"/>
        </w:rPr>
        <w:t>次态为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的情况</w:t>
      </w:r>
      <w:r>
        <w:rPr>
          <w:rFonts w:hint="default"/>
          <w:lang w:eastAsia="zh-Hans"/>
        </w:rPr>
        <w:t>。</w:t>
      </w:r>
    </w:p>
    <w:p>
      <w:pPr>
        <w:pStyle w:val="3"/>
        <w:numPr>
          <w:ilvl w:val="0"/>
          <w:numId w:val="0"/>
        </w:numPr>
        <w:ind w:left="1" w:leftChars="-3" w:right="240" w:hanging="8" w:hangingChars="3"/>
        <w:rPr>
          <w:rFonts w:ascii="黑体" w:hAnsi="黑体" w:cs="Segoe UI"/>
          <w:color w:val="333333"/>
          <w:shd w:val="clear" w:color="auto" w:fill="FFFFFF"/>
        </w:rPr>
      </w:pPr>
      <w:r>
        <w:rPr>
          <w:rFonts w:hint="eastAsia" w:ascii="黑体" w:hAnsi="黑体" w:cs="Segoe UI"/>
          <w:color w:val="333333"/>
          <w:shd w:val="clear" w:color="auto" w:fill="FFFFFF"/>
        </w:rPr>
        <w:t>3.1.2</w:t>
      </w:r>
      <w:r>
        <w:rPr>
          <w:rFonts w:ascii="黑体" w:hAnsi="黑体" w:cs="Segoe UI"/>
          <w:color w:val="333333"/>
          <w:shd w:val="clear" w:color="auto" w:fill="FFFFFF"/>
        </w:rPr>
        <w:t>设计方案存在的不足</w:t>
      </w:r>
    </w:p>
    <w:p>
      <w:pPr>
        <w:pStyle w:val="4"/>
        <w:ind w:firstLine="480"/>
        <w:rPr>
          <w:rFonts w:hint="default"/>
          <w:lang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.除了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路选择器</w:t>
      </w:r>
      <w:r>
        <w:rPr>
          <w:rFonts w:hint="default"/>
          <w:lang w:eastAsia="zh-Hans"/>
        </w:rPr>
        <w:t>（1</w:t>
      </w:r>
      <w:r>
        <w:rPr>
          <w:rFonts w:hint="eastAsia"/>
          <w:lang w:val="en-US" w:eastAsia="zh-Hans"/>
        </w:rPr>
        <w:t>位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考虑了险象的问题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其他电路均为考虑竞争与险象</w:t>
      </w:r>
      <w:r>
        <w:rPr>
          <w:rFonts w:hint="default"/>
          <w:lang w:eastAsia="zh-Hans"/>
        </w:rPr>
        <w:t>。</w:t>
      </w:r>
    </w:p>
    <w:p>
      <w:pPr>
        <w:pStyle w:val="4"/>
        <w:ind w:firstLine="480"/>
        <w:rPr>
          <w:rFonts w:hint="eastAsia"/>
          <w:lang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.虽然最终集成的运动码表通过了测试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但是本地测试的时候Start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Stop等键均需要点按两次才生效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具体原因未知</w:t>
      </w:r>
      <w:r>
        <w:rPr>
          <w:rFonts w:hint="default"/>
          <w:lang w:eastAsia="zh-Hans"/>
        </w:rPr>
        <w:t>。</w:t>
      </w:r>
    </w:p>
    <w:p>
      <w:pPr>
        <w:pStyle w:val="3"/>
        <w:ind w:right="240"/>
        <w:rPr>
          <w:rFonts w:ascii="黑体" w:hAnsi="黑体" w:cs="Segoe UI"/>
          <w:color w:val="333333"/>
          <w:shd w:val="clear" w:color="auto" w:fill="FFFFFF"/>
        </w:rPr>
      </w:pPr>
      <w:bookmarkStart w:id="36" w:name="_Toc69240135"/>
      <w:r>
        <w:rPr>
          <w:rFonts w:ascii="黑体" w:hAnsi="黑体" w:cs="Segoe UI"/>
          <w:color w:val="333333"/>
          <w:shd w:val="clear" w:color="auto" w:fill="FFFFFF"/>
        </w:rPr>
        <w:t>实验心得</w:t>
      </w:r>
      <w:bookmarkEnd w:id="36"/>
    </w:p>
    <w:p>
      <w:pPr>
        <w:pStyle w:val="4"/>
        <w:ind w:firstLine="480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从最初拿到这个实验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看到那么多文件感觉真的非常复杂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但以闯关的形式分步骤一点点完成各个部件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最终级联成一个多功能的运动码表也是蛮有成就感的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而且以闯关和平台自动评测的形式大大减少了我们同学的检查时间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也在一步步的引导中感受到了这门课的在实际中的作用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而不仅仅是停留在理论层面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做到了真正的知行合一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同时这也是到目前为止最有意思的一门实验课</w:t>
      </w:r>
      <w:r>
        <w:rPr>
          <w:rFonts w:hint="default"/>
          <w:lang w:eastAsia="zh-Hans"/>
        </w:rPr>
        <w:t>。</w:t>
      </w:r>
    </w:p>
    <w:p>
      <w:pPr>
        <w:pStyle w:val="3"/>
        <w:ind w:right="240"/>
        <w:rPr>
          <w:rFonts w:ascii="黑体" w:hAnsi="黑体" w:cs="Segoe UI"/>
          <w:color w:val="333333"/>
          <w:shd w:val="clear" w:color="auto" w:fill="FFFFFF"/>
        </w:rPr>
      </w:pPr>
      <w:bookmarkStart w:id="37" w:name="_Toc69240136"/>
      <w:r>
        <w:rPr>
          <w:rFonts w:hint="eastAsia" w:ascii="黑体" w:hAnsi="黑体" w:cs="Segoe UI"/>
          <w:color w:val="333333"/>
          <w:shd w:val="clear" w:color="auto" w:fill="FFFFFF"/>
        </w:rPr>
        <w:t>意见与</w:t>
      </w:r>
      <w:r>
        <w:rPr>
          <w:rFonts w:ascii="黑体" w:hAnsi="黑体" w:cs="Segoe UI"/>
          <w:color w:val="333333"/>
          <w:shd w:val="clear" w:color="auto" w:fill="FFFFFF"/>
        </w:rPr>
        <w:t>建议</w:t>
      </w:r>
      <w:bookmarkEnd w:id="37"/>
    </w:p>
    <w:p>
      <w:pPr>
        <w:pStyle w:val="4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采用自动评测的平台的情况下我建议可以适当增加题目难度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因为有自动评测功能可以让我们在闯关的时候得到实时的反馈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这也在一定程度上提高了我们的实验效率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这应当也是今年我们做实验更快的原因之一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故建议若采用educoder平台可以适当提高题目难度</w:t>
      </w:r>
      <w:r>
        <w:rPr>
          <w:rFonts w:hint="default"/>
          <w:lang w:eastAsia="zh-Hans"/>
        </w:rPr>
        <w:t>。</w:t>
      </w:r>
    </w:p>
    <w:p>
      <w:pPr>
        <w:pStyle w:val="4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另一方面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效率分不建议使用平台自动计算的时间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而采用完成时间顺序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平台是退出来的页面后就停止计时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这会导致最终的完成时长过于离谱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如出现十几分钟的情况</w:t>
      </w:r>
      <w:r>
        <w:rPr>
          <w:rFonts w:hint="default"/>
          <w:lang w:eastAsia="zh-Hans"/>
        </w:rPr>
        <w:t>）</w:t>
      </w:r>
    </w:p>
    <w:p>
      <w:pPr>
        <w:pStyle w:val="4"/>
        <w:rPr>
          <w:rFonts w:hint="eastAsia" w:eastAsia="宋体"/>
          <w:lang w:val="en-US" w:eastAsia="zh-Hans"/>
        </w:rPr>
      </w:pPr>
    </w:p>
    <w:p>
      <w:r>
        <w:br w:type="page"/>
      </w:r>
    </w:p>
    <w:tbl>
      <w:tblPr>
        <w:tblStyle w:val="48"/>
        <w:tblW w:w="9171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71"/>
      </w:tblGrid>
      <w:tr>
        <w:trPr>
          <w:jc w:val="center"/>
        </w:trPr>
        <w:tc>
          <w:tcPr>
            <w:tcW w:w="9171" w:type="dxa"/>
            <w:vAlign w:val="bottom"/>
          </w:tcPr>
          <w:p>
            <w:pPr>
              <w:spacing w:line="300" w:lineRule="auto"/>
              <w:jc w:val="center"/>
              <w:rPr>
                <w:rFonts w:ascii="楷体" w:hAnsi="楷体" w:eastAsia="楷体"/>
                <w:sz w:val="36"/>
                <w:szCs w:val="36"/>
              </w:rPr>
            </w:pPr>
            <w:r>
              <w:rPr>
                <w:rFonts w:hint="eastAsia" w:ascii="楷体" w:hAnsi="楷体" w:eastAsia="楷体"/>
                <w:sz w:val="36"/>
                <w:szCs w:val="36"/>
              </w:rPr>
              <w:t>原创性声明</w:t>
            </w:r>
          </w:p>
          <w:p>
            <w:pPr>
              <w:spacing w:line="300" w:lineRule="auto"/>
              <w:jc w:val="center"/>
              <w:rPr>
                <w:rFonts w:ascii="黑体" w:hAnsi="黑体" w:eastAsia="黑体"/>
                <w:sz w:val="36"/>
                <w:szCs w:val="36"/>
                <w:lang w:val="en-GB"/>
              </w:rPr>
            </w:pPr>
          </w:p>
        </w:tc>
      </w:tr>
      <w:tr>
        <w:trPr>
          <w:trHeight w:val="3079" w:hRule="exact"/>
          <w:jc w:val="center"/>
        </w:trPr>
        <w:tc>
          <w:tcPr>
            <w:tcW w:w="9171" w:type="dxa"/>
          </w:tcPr>
          <w:p>
            <w:pPr>
              <w:spacing w:line="276" w:lineRule="auto"/>
              <w:ind w:firstLine="480" w:firstLineChars="20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/>
                <w:kern w:val="0"/>
              </w:rPr>
              <w:t xml:space="preserve">本人郑重声明本报告内容，是由作者本人独立完成的。有关观点、方法、数据和文献等的引用已在文中指出。除文中已注明引用的内容外，本报告不包含任何其他个人或集体已经公开发表的作品成果，不存在剽窃、抄袭行为。 </w:t>
            </w:r>
          </w:p>
          <w:p>
            <w:pPr>
              <w:spacing w:line="276" w:lineRule="auto"/>
              <w:ind w:firstLine="424" w:firstLineChars="177"/>
              <w:rPr>
                <w:b/>
                <w:color w:val="FF0000"/>
              </w:rPr>
            </w:pPr>
          </w:p>
          <w:p>
            <w:pPr>
              <w:spacing w:line="276" w:lineRule="auto"/>
              <w:ind w:firstLine="424" w:firstLineChars="177"/>
              <w:rPr>
                <w:rFonts w:hint="eastAsia"/>
                <w:b/>
                <w:color w:val="FF0000"/>
              </w:rPr>
            </w:pPr>
            <w:r>
              <w:rPr>
                <w:rFonts w:ascii="宋体" w:hAnsi="宋体" w:cs="宋体"/>
                <w:kern w:val="0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1164590</wp:posOffset>
                  </wp:positionH>
                  <wp:positionV relativeFrom="paragraph">
                    <wp:posOffset>24130</wp:posOffset>
                  </wp:positionV>
                  <wp:extent cx="667385" cy="302260"/>
                  <wp:effectExtent l="0" t="0" r="0" b="2540"/>
                  <wp:wrapThrough wrapText="bothSides">
                    <wp:wrapPolygon>
                      <wp:start x="0" y="0"/>
                      <wp:lineTo x="0" y="19966"/>
                      <wp:lineTo x="20552" y="19966"/>
                      <wp:lineTo x="20552" y="0"/>
                      <wp:lineTo x="0" y="0"/>
                    </wp:wrapPolygon>
                  </wp:wrapThrough>
                  <wp:docPr id="43" name="图片 43" descr="扫描全能王 2021-04-27 09.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扫描全能王 2021-04-27 09.18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385" cy="30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b/>
                <w:color w:val="FF0000"/>
              </w:rPr>
              <w:t xml:space="preserve">作者签名： </w:t>
            </w:r>
          </w:p>
          <w:p>
            <w:pPr>
              <w:spacing w:line="276" w:lineRule="auto"/>
              <w:ind w:firstLine="424" w:firstLineChars="177"/>
              <w:rPr>
                <w:b/>
                <w:color w:val="FF0000"/>
              </w:rPr>
            </w:pPr>
          </w:p>
        </w:tc>
      </w:tr>
      <w:tr>
        <w:trPr>
          <w:trHeight w:val="3079" w:hRule="exact"/>
          <w:jc w:val="center"/>
        </w:trPr>
        <w:tc>
          <w:tcPr>
            <w:tcW w:w="9171" w:type="dxa"/>
          </w:tcPr>
          <w:p>
            <w:pPr>
              <w:spacing w:line="276" w:lineRule="auto"/>
              <w:rPr>
                <w:rFonts w:ascii="宋体" w:hAnsi="宋体" w:cs="宋体"/>
                <w:kern w:val="0"/>
              </w:rPr>
            </w:pPr>
          </w:p>
        </w:tc>
      </w:tr>
    </w:tbl>
    <w:p>
      <w:pPr>
        <w:spacing w:line="40" w:lineRule="exact"/>
      </w:pPr>
    </w:p>
    <w:p>
      <w:pPr>
        <w:spacing w:line="40" w:lineRule="exact"/>
      </w:pPr>
    </w:p>
    <w:p>
      <w:pPr>
        <w:spacing w:line="40" w:lineRule="exact"/>
      </w:pPr>
    </w:p>
    <w:p>
      <w:pPr>
        <w:spacing w:line="40" w:lineRule="exact"/>
      </w:pPr>
    </w:p>
    <w:p>
      <w:pPr>
        <w:spacing w:line="20" w:lineRule="exact"/>
      </w:pPr>
    </w:p>
    <w:p>
      <w:pPr>
        <w:spacing w:line="40" w:lineRule="exact"/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895350</wp:posOffset>
                </wp:positionH>
                <wp:positionV relativeFrom="paragraph">
                  <wp:posOffset>9696450</wp:posOffset>
                </wp:positionV>
                <wp:extent cx="5760085" cy="0"/>
                <wp:effectExtent l="0" t="19050" r="5715" b="31750"/>
                <wp:wrapNone/>
                <wp:docPr id="52" name="Lin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0085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" o:spid="_x0000_s1026" o:spt="20" style="position:absolute;left:0pt;margin-left:70.5pt;margin-top:763.5pt;height:0pt;width:453.55pt;z-index:251660288;mso-width-relative:page;mso-height-relative:page;" filled="f" stroked="t" coordsize="21600,21600" o:gfxdata="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FgAAAGRycy9QSwECFAAUAAAACACHTuJApv1oZdYAAAAOAQAADwAAAAAAAAABACAAAAA4&#10;AAAAZHJzL2Rvd25yZXYueG1sUEsBAhQAFAAAAAgAh07iQOoLXTW9AQAAbQMAAA4AAAAAAAAAAQAg&#10;AAAAOwEAAGRycy9lMm9Eb2MueG1sUEsFBgAAAAAGAAYAWQEAAGoFAAAAAA==&#10;">
                <v:fill on="f" focussize="0,0"/>
                <v:stroke weight="3pt" color="#000000" linestyle="thinThin" joinstyle="round"/>
                <v:imagedata o:title=""/>
                <o:lock v:ext="edit" aspectratio="f"/>
              </v:line>
            </w:pict>
          </mc:Fallback>
        </mc:AlternateContent>
      </w:r>
    </w:p>
    <w:sectPr>
      <w:headerReference r:id="rId5" w:type="default"/>
      <w:footerReference r:id="rId6" w:type="default"/>
      <w:footnotePr>
        <w:numRestart w:val="eachPage"/>
      </w:footnotePr>
      <w:pgSz w:w="11906" w:h="16838"/>
      <w:pgMar w:top="1843" w:right="1416" w:bottom="1418" w:left="1531" w:header="851" w:footer="992" w:gutter="0"/>
      <w:cols w:space="720" w:num="1"/>
      <w:docGrid w:type="linesAndChars" w:linePitch="45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262A50F7-97DF-45F3-4C72-8760F728D2CF}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  <w:embedRegular r:id="rId2" w:fontKey="{F0316EAB-E3E4-36CA-4C72-87603632F965}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  <w:embedRegular r:id="rId3" w:fontKey="{A554FB06-908C-0809-4C72-8760CBAEDDAE}"/>
  </w:font>
  <w:font w:name="仿宋_GB2312">
    <w:altName w:val="方正仿宋_GBK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楷体_GB2312">
    <w:altName w:val="汉仪楷体简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MS Gothic">
    <w:altName w:val="Hiragino Sans"/>
    <w:panose1 w:val="020B0609070205080204"/>
    <w:charset w:val="80"/>
    <w:family w:val="modern"/>
    <w:pitch w:val="default"/>
    <w:sig w:usb0="00000000" w:usb1="00000000" w:usb2="08000012" w:usb3="00000000" w:csb0="0002009F" w:csb1="00000000"/>
  </w:font>
  <w:font w:name="Tahoma">
    <w:panose1 w:val="020B0604030504040204"/>
    <w:charset w:val="00"/>
    <w:family w:val="swiss"/>
    <w:pitch w:val="default"/>
    <w:sig w:usb0="E1002AFF" w:usb1="C000605B" w:usb2="00000029" w:usb3="00000000" w:csb0="200101FF" w:csb1="2028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  <w:embedRegular r:id="rId4" w:fontKey="{BE280EDE-55CA-8DCF-4C72-8760503715F4}"/>
  </w:font>
  <w:font w:name="华文楷体">
    <w:altName w:val="华文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Segoe UI">
    <w:altName w:val="苹方-简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  <w:embedRegular r:id="rId5" w:fontKey="{DC30D697-DAAF-AA2B-4C72-8760300E577C}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ongti TC Regular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ongti SC Regular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iragino Sans GB W3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PingFang TC Regular">
    <w:panose1 w:val="020B0400000000000000"/>
    <w:charset w:val="88"/>
    <w:family w:val="auto"/>
    <w:pitch w:val="default"/>
    <w:sig w:usb0="A00002FF" w:usb1="7ACFFDFB" w:usb2="00000017" w:usb3="00000000" w:csb0="00100001" w:csb1="00000000"/>
  </w:font>
  <w:font w:name="Heiti SC Light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PingFang HK Regular">
    <w:panose1 w:val="020B0400000000000000"/>
    <w:charset w:val="88"/>
    <w:family w:val="auto"/>
    <w:pitch w:val="default"/>
    <w:sig w:usb0="A00002FF" w:usb1="7ACFFDFB" w:usb2="00000017" w:usb3="00000000" w:csb0="00100001" w:csb1="00000000"/>
  </w:font>
  <w:font w:name="Heiti TC Light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PingFang SC Regular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Apple Braille Outline 6 Dot">
    <w:panose1 w:val="05000000000000000000"/>
    <w:charset w:val="00"/>
    <w:family w:val="auto"/>
    <w:pitch w:val="default"/>
    <w:sig w:usb0="80000040" w:usb1="00000000" w:usb2="00040000" w:usb3="00000000" w:csb0="0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8"/>
      <w:ind w:left="480"/>
      <w:jc w:val="center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895350</wp:posOffset>
              </wp:positionH>
              <wp:positionV relativeFrom="paragraph">
                <wp:posOffset>9696450</wp:posOffset>
              </wp:positionV>
              <wp:extent cx="5760085" cy="0"/>
              <wp:effectExtent l="0" t="19050" r="5715" b="31750"/>
              <wp:wrapNone/>
              <wp:docPr id="55" name="Lin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18" o:spid="_x0000_s1026" o:spt="20" style="position:absolute;left:0pt;margin-left:70.5pt;margin-top:763.5pt;height:0pt;width:453.55pt;z-index:251660288;mso-width-relative:page;mso-height-relative:page;" filled="f" stroked="t" coordsize="21600,21600" o:gfxdata="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WAAAAZHJzL1BLAQIUABQAAAAIAIdO4kCm/Whl1gAAAA4BAAAPAAAAAAAAAAEAIAAAADgA&#10;AABkcnMvZG93bnJldi54bWxQSwECFAAUAAAACACHTuJAGYIdUbwBAABtAwAADgAAAAAAAAABACAA&#10;AAA7AQAAZHJzL2Uyb0RvYy54bWxQSwUGAAAAAAYABgBZAQAAaQUAAAAA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895350</wp:posOffset>
              </wp:positionH>
              <wp:positionV relativeFrom="paragraph">
                <wp:posOffset>9696450</wp:posOffset>
              </wp:positionV>
              <wp:extent cx="5760085" cy="0"/>
              <wp:effectExtent l="0" t="19050" r="5715" b="31750"/>
              <wp:wrapNone/>
              <wp:docPr id="54" name="Lin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18" o:spid="_x0000_s1026" o:spt="20" style="position:absolute;left:0pt;margin-left:70.5pt;margin-top:763.5pt;height:0pt;width:453.55pt;z-index:251659264;mso-width-relative:page;mso-height-relative:page;" filled="f" stroked="t" coordsize="21600,21600" o:gfxdata="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FgAAAGRycy9QSwECFAAUAAAACACHTuJApv1oZdYAAAAOAQAADwAAAAAAAAABACAAAAA4&#10;AAAAZHJzL2Rvd25yZXYueG1sUEsBAhQAFAAAAAgAh07iQMnZW4m9AQAAbQMAAA4AAAAAAAAAAQAg&#10;AAAAOwEAAGRycy9lMm9Eb2MueG1sUEsFBgAAAAAGAAYAWQEAAGoFAAAAAA==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895350</wp:posOffset>
              </wp:positionH>
              <wp:positionV relativeFrom="paragraph">
                <wp:posOffset>9696450</wp:posOffset>
              </wp:positionV>
              <wp:extent cx="5760085" cy="0"/>
              <wp:effectExtent l="0" t="19050" r="5715" b="31750"/>
              <wp:wrapNone/>
              <wp:docPr id="53" name="Lin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18" o:spid="_x0000_s1026" o:spt="20" style="position:absolute;left:0pt;margin-left:70.5pt;margin-top:763.5pt;height:0pt;width:453.55pt;z-index:251658240;mso-width-relative:page;mso-height-relative:page;" filled="f" stroked="t" coordsize="21600,21600" o:gfxdata="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FgAAAGRycy9QSwECFAAUAAAACACHTuJApv1oZdYAAAAOAQAADwAAAAAAAAABACAAAAA4&#10;AAAAZHJzL2Rvd25yZXYueG1sUEsBAhQAFAAAAAgAh07iQDpQG+29AQAAbQMAAA4AAAAAAAAAAQAg&#10;AAAAOwEAAGRycy9lMm9Eb2MueG1sUEsFBgAAAAAGAAYAWQEAAGoFAAAAAA==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8"/>
      <w:jc w:val="cen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0" t="0" r="0" b="0"/>
              <wp:wrapNone/>
              <wp:docPr id="59" name="直接连接符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  <a:effectLst/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直接连接符 57" o:spid="_x0000_s1026" o:spt="20" style="position:absolute;left:0pt;margin-left:-8.35pt;margin-top:-3.75pt;height:0pt;width:459pt;z-index:251665408;mso-width-relative:page;mso-height-relative:page;" filled="f" stroked="t" coordsize="21600,21600" o:gfxdata="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FgAAAGRycy9QSwECFAAU&#10;AAAACACHTuJAJfF+kNYAAAAJAQAADwAAAAAAAAABACAAAAA4AAAAZHJzL2Rvd25yZXYueG1sUEsB&#10;AhQAFAAAAAgAh07iQBCnvjvhAQAApgMAAA4AAAAAAAAAAQAgAAAAOwEAAGRycy9lMm9Eb2MueG1s&#10;UEsFBgAAAAAGAAYAWQEAAI4FAAAAAA=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 xml:space="preserve">PAGE   \* MERGEFORMAT</w:instrText>
    </w:r>
    <w:r>
      <w:fldChar w:fldCharType="separate"/>
    </w:r>
    <w:r>
      <w:t>8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left"/>
      <w:rPr>
        <w:rFonts w:ascii="华文楷体" w:hAnsi="华文楷体" w:eastAsia="华文楷体"/>
        <w:b/>
        <w:bCs/>
        <w:spacing w:val="20"/>
        <w:sz w:val="28"/>
        <w:szCs w:val="21"/>
      </w:rPr>
    </w:pPr>
  </w:p>
  <w:p>
    <w:pPr>
      <w:jc w:val="left"/>
      <w:rPr>
        <w:rFonts w:ascii="华文楷体" w:hAnsi="华文楷体" w:eastAsia="华文楷体"/>
        <w:b/>
        <w:bCs/>
        <w:spacing w:val="20"/>
        <w:sz w:val="28"/>
        <w:szCs w:val="21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9"/>
      <w:pBdr>
        <w:bottom w:val="none" w:color="auto" w:sz="0" w:space="0"/>
      </w:pBdr>
    </w:pPr>
    <w: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-36830</wp:posOffset>
              </wp:positionH>
              <wp:positionV relativeFrom="paragraph">
                <wp:posOffset>98425</wp:posOffset>
              </wp:positionV>
              <wp:extent cx="5716905" cy="385445"/>
              <wp:effectExtent l="0" t="0" r="0" b="0"/>
              <wp:wrapNone/>
              <wp:docPr id="56" name="组合 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6905" cy="385445"/>
                        <a:chOff x="1473" y="1006"/>
                        <a:chExt cx="9003" cy="607"/>
                      </a:xfrm>
                      <a:effectLst/>
                    </wpg:grpSpPr>
                    <wps:wsp>
                      <wps:cNvPr id="57" name="直接连接符 51"/>
                      <wps:cNvCnPr/>
                      <wps:spPr>
                        <a:xfrm>
                          <a:off x="1473" y="1613"/>
                          <a:ext cx="9003" cy="0"/>
                        </a:xfrm>
                        <a:prstGeom prst="line">
                          <a:avLst/>
                        </a:prstGeom>
                        <a:ln w="38100" cap="flat" cmpd="dbl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upright="1"/>
                    </wps:wsp>
                    <wps:wsp>
                      <wps:cNvPr id="58" name="矩形 52"/>
                      <wps:cNvSpPr/>
                      <wps:spPr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 w:ascii="宋体-简" w:hAnsi="宋体-简" w:eastAsia="宋体-简" w:cs="宋体-简"/>
                                <w:spacing w:val="20"/>
                                <w:sz w:val="20"/>
                                <w:szCs w:val="15"/>
                              </w:rPr>
                              <w:t>华 中 科 技 大 学 课 程 实 验 报 告</w:t>
                            </w:r>
                          </w:p>
                        </w:txbxContent>
                      </wps:txbx>
                      <wps:bodyPr upright="1"/>
                    </wps:wsp>
                  </wpg:wgp>
                </a:graphicData>
              </a:graphic>
            </wp:anchor>
          </w:drawing>
        </mc:Choice>
        <mc:Fallback>
          <w:pict>
            <v:group id="组合 53" o:spid="_x0000_s1026" o:spt="203" style="position:absolute;left:0pt;margin-left:-2.9pt;margin-top:7.75pt;height:30.35pt;width:450.15pt;z-index:251664384;mso-width-relative:page;mso-height-relative:page;" coordorigin="1473,1006" coordsize="9003,607" o:gfxdata="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">
              <o:lock v:ext="edit" aspectratio="f"/>
              <v:line id="直接连接符 51" o:spid="_x0000_s1026" o:spt="20" style="position:absolute;left:1473;top:1613;height:0;width:9003;" filled="f" stroked="t" coordsize="21600,21600" o:gfxdata="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0dupIvAAAANsAAAAPAAAAAAAAAAEAIAAAADgAAABkcnMvZG93bnJldi54&#10;bWxQSwECFAAUAAAACACHTuJAMy8FnjsAAAA5AAAAEAAAAAAAAAABACAAAAAhAQAAZHJzL3NoYXBl&#10;eG1sLnhtbFBLBQYAAAAABgAGAFsBAADLAwAAAAA=&#10;">
                <v:fill on="f" focussize="0,0"/>
                <v:stroke weight="3pt" color="#000000" linestyle="thinThin" joinstyle="round"/>
                <v:imagedata o:title=""/>
                <o:lock v:ext="edit" aspectratio="f"/>
              </v:line>
              <v:rect id="矩形 52" o:spid="_x0000_s1026" o:spt="1" style="position:absolute;left:1869;top:1006;height:544;width:8280;" filled="f" stroked="f" coordsize="21600,21600" o:gfxdata="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GcsmPL0AAADbAAAADwAAAAAAAAABACAAAAA4AAAAZHJzL2Rvd25yZXYu&#10;eG1sUEsBAhQAFAAAAAgAh07iQDMvBZ47AAAAOQAAABAAAAAAAAAAAQAgAAAAIgEAAGRycy9zaGFw&#10;ZXhtbC54bWxQSwUGAAAAAAYABgBbAQAAzAM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 w:ascii="宋体-简" w:hAnsi="宋体-简" w:eastAsia="宋体-简" w:cs="宋体-简"/>
                          <w:spacing w:val="20"/>
                          <w:sz w:val="20"/>
                          <w:szCs w:val="15"/>
                        </w:rPr>
                        <w:t>华 中 科 技 大 学 课 程 实 验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singleLevel"/>
    <w:tmpl w:val="00000001"/>
    <w:lvl w:ilvl="0" w:tentative="0">
      <w:start w:val="1"/>
      <w:numFmt w:val="bullet"/>
      <w:pStyle w:val="16"/>
      <w:lvlText w:val=""/>
      <w:lvlJc w:val="left"/>
      <w:pPr>
        <w:tabs>
          <w:tab w:val="left" w:pos="3738"/>
        </w:tabs>
        <w:ind w:left="3738" w:hanging="420"/>
      </w:pPr>
      <w:rPr>
        <w:rFonts w:hint="default" w:ascii="Wingdings" w:hAnsi="Wingdings"/>
      </w:rPr>
    </w:lvl>
  </w:abstractNum>
  <w:abstractNum w:abstractNumId="1">
    <w:nsid w:val="00000008"/>
    <w:multiLevelType w:val="multilevel"/>
    <w:tmpl w:val="00000008"/>
    <w:lvl w:ilvl="0" w:tentative="0">
      <w:start w:val="1"/>
      <w:numFmt w:val="decimal"/>
      <w:pStyle w:val="79"/>
      <w:lvlText w:val="[%1]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0000000E"/>
    <w:multiLevelType w:val="multilevel"/>
    <w:tmpl w:val="0000000E"/>
    <w:lvl w:ilvl="0" w:tentative="0">
      <w:start w:val="1"/>
      <w:numFmt w:val="decimal"/>
      <w:pStyle w:val="83"/>
      <w:lvlText w:val="[%1]"/>
      <w:lvlJc w:val="left"/>
      <w:pPr>
        <w:tabs>
          <w:tab w:val="left" w:pos="900"/>
        </w:tabs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00000010"/>
    <w:multiLevelType w:val="singleLevel"/>
    <w:tmpl w:val="00000010"/>
    <w:lvl w:ilvl="0" w:tentative="0">
      <w:start w:val="1"/>
      <w:numFmt w:val="decimal"/>
      <w:pStyle w:val="35"/>
      <w:lvlText w:val="[%1]"/>
      <w:lvlJc w:val="left"/>
      <w:pPr>
        <w:tabs>
          <w:tab w:val="left" w:pos="567"/>
        </w:tabs>
        <w:ind w:left="567" w:hanging="567"/>
      </w:pPr>
      <w:rPr>
        <w:rFonts w:hint="default" w:ascii="Times New Roman" w:hAnsi="Times New Roman"/>
        <w:sz w:val="24"/>
        <w:szCs w:val="24"/>
      </w:rPr>
    </w:lvl>
  </w:abstractNum>
  <w:abstractNum w:abstractNumId="4">
    <w:nsid w:val="00000011"/>
    <w:multiLevelType w:val="multilevel"/>
    <w:tmpl w:val="0000001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pStyle w:val="80"/>
      <w:lvlText w:val="%1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5">
    <w:nsid w:val="00000014"/>
    <w:multiLevelType w:val="multilevel"/>
    <w:tmpl w:val="00000014"/>
    <w:lvl w:ilvl="0" w:tentative="0">
      <w:start w:val="1"/>
      <w:numFmt w:val="decimal"/>
      <w:pStyle w:val="2"/>
      <w:lvlText w:val="%1"/>
      <w:lvlJc w:val="left"/>
      <w:pPr>
        <w:tabs>
          <w:tab w:val="left" w:pos="601"/>
        </w:tabs>
        <w:ind w:left="601" w:hanging="601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720"/>
        </w:tabs>
        <w:ind w:left="576" w:hanging="576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tabs>
          <w:tab w:val="left" w:pos="1080"/>
        </w:tabs>
        <w:ind w:left="720" w:hanging="720"/>
      </w:pPr>
      <w:rPr>
        <w:rFonts w:hint="eastAsia"/>
      </w:rPr>
    </w:lvl>
    <w:lvl w:ilvl="3" w:tentative="0">
      <w:start w:val="1"/>
      <w:numFmt w:val="decimal"/>
      <w:pStyle w:val="6"/>
      <w:lvlText w:val="%4."/>
      <w:lvlJc w:val="left"/>
      <w:pPr>
        <w:tabs>
          <w:tab w:val="left" w:pos="3558"/>
        </w:tabs>
        <w:ind w:left="3558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">
    <w:nsid w:val="0C2403F9"/>
    <w:multiLevelType w:val="multilevel"/>
    <w:tmpl w:val="0C2403F9"/>
    <w:lvl w:ilvl="0" w:tentative="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2F923C9E"/>
    <w:multiLevelType w:val="multilevel"/>
    <w:tmpl w:val="2F923C9E"/>
    <w:lvl w:ilvl="0" w:tentative="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489B27FF"/>
    <w:multiLevelType w:val="multilevel"/>
    <w:tmpl w:val="489B27FF"/>
    <w:lvl w:ilvl="0" w:tentative="0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4EE72B9E"/>
    <w:multiLevelType w:val="multilevel"/>
    <w:tmpl w:val="4EE72B9E"/>
    <w:lvl w:ilvl="0" w:tentative="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5D833DB3"/>
    <w:multiLevelType w:val="multilevel"/>
    <w:tmpl w:val="5D833DB3"/>
    <w:lvl w:ilvl="0" w:tentative="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5DC35BA1"/>
    <w:multiLevelType w:val="multilevel"/>
    <w:tmpl w:val="5DC35BA1"/>
    <w:lvl w:ilvl="0" w:tentative="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5DE849C2"/>
    <w:multiLevelType w:val="multilevel"/>
    <w:tmpl w:val="5DE849C2"/>
    <w:lvl w:ilvl="0" w:tentative="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60855DAC"/>
    <w:multiLevelType w:val="singleLevel"/>
    <w:tmpl w:val="60855DAC"/>
    <w:lvl w:ilvl="0" w:tentative="0">
      <w:start w:val="1"/>
      <w:numFmt w:val="decimal"/>
      <w:suff w:val="nothing"/>
      <w:lvlText w:val="(%1)"/>
      <w:lvlJc w:val="left"/>
    </w:lvl>
  </w:abstractNum>
  <w:abstractNum w:abstractNumId="14">
    <w:nsid w:val="608560EA"/>
    <w:multiLevelType w:val="singleLevel"/>
    <w:tmpl w:val="608560EA"/>
    <w:lvl w:ilvl="0" w:tentative="0">
      <w:start w:val="4"/>
      <w:numFmt w:val="decimal"/>
      <w:suff w:val="nothing"/>
      <w:lvlText w:val="（%1）"/>
      <w:lvlJc w:val="left"/>
    </w:lvl>
  </w:abstractNum>
  <w:abstractNum w:abstractNumId="15">
    <w:nsid w:val="608667C3"/>
    <w:multiLevelType w:val="singleLevel"/>
    <w:tmpl w:val="608667C3"/>
    <w:lvl w:ilvl="0" w:tentative="0">
      <w:start w:val="1"/>
      <w:numFmt w:val="decimal"/>
      <w:suff w:val="nothing"/>
      <w:lvlText w:val="(%1)"/>
      <w:lvlJc w:val="left"/>
    </w:lvl>
  </w:abstractNum>
  <w:abstractNum w:abstractNumId="16">
    <w:nsid w:val="60866CF2"/>
    <w:multiLevelType w:val="singleLevel"/>
    <w:tmpl w:val="60866CF2"/>
    <w:lvl w:ilvl="0" w:tentative="0">
      <w:start w:val="1"/>
      <w:numFmt w:val="decimal"/>
      <w:suff w:val="nothing"/>
      <w:lvlText w:val="(%1)"/>
      <w:lvlJc w:val="left"/>
    </w:lvl>
  </w:abstractNum>
  <w:abstractNum w:abstractNumId="17">
    <w:nsid w:val="60867654"/>
    <w:multiLevelType w:val="singleLevel"/>
    <w:tmpl w:val="60867654"/>
    <w:lvl w:ilvl="0" w:tentative="0">
      <w:start w:val="1"/>
      <w:numFmt w:val="decimal"/>
      <w:suff w:val="nothing"/>
      <w:lvlText w:val="(%1)"/>
      <w:lvlJc w:val="left"/>
    </w:lvl>
  </w:abstractNum>
  <w:abstractNum w:abstractNumId="18">
    <w:nsid w:val="608679EE"/>
    <w:multiLevelType w:val="singleLevel"/>
    <w:tmpl w:val="608679EE"/>
    <w:lvl w:ilvl="0" w:tentative="0">
      <w:start w:val="1"/>
      <w:numFmt w:val="decimal"/>
      <w:suff w:val="nothing"/>
      <w:lvlText w:val="(%1)"/>
      <w:lvlJc w:val="left"/>
    </w:lvl>
  </w:abstractNum>
  <w:abstractNum w:abstractNumId="19">
    <w:nsid w:val="60867F49"/>
    <w:multiLevelType w:val="singleLevel"/>
    <w:tmpl w:val="60867F49"/>
    <w:lvl w:ilvl="0" w:tentative="0">
      <w:start w:val="1"/>
      <w:numFmt w:val="decimal"/>
      <w:suff w:val="nothing"/>
      <w:lvlText w:val="(%1)"/>
      <w:lvlJc w:val="left"/>
    </w:lvl>
  </w:abstractNum>
  <w:abstractNum w:abstractNumId="20">
    <w:nsid w:val="608681B7"/>
    <w:multiLevelType w:val="singleLevel"/>
    <w:tmpl w:val="608681B7"/>
    <w:lvl w:ilvl="0" w:tentative="0">
      <w:start w:val="1"/>
      <w:numFmt w:val="decimal"/>
      <w:suff w:val="nothing"/>
      <w:lvlText w:val="(%1)"/>
      <w:lvlJc w:val="left"/>
    </w:lvl>
  </w:abstractNum>
  <w:abstractNum w:abstractNumId="21">
    <w:nsid w:val="608757A7"/>
    <w:multiLevelType w:val="singleLevel"/>
    <w:tmpl w:val="608757A7"/>
    <w:lvl w:ilvl="0" w:tentative="0">
      <w:start w:val="4"/>
      <w:numFmt w:val="decimal"/>
      <w:suff w:val="nothing"/>
      <w:lvlText w:val="（%1）"/>
      <w:lvlJc w:val="left"/>
    </w:lvl>
  </w:abstractNum>
  <w:abstractNum w:abstractNumId="22">
    <w:nsid w:val="60876413"/>
    <w:multiLevelType w:val="singleLevel"/>
    <w:tmpl w:val="60876413"/>
    <w:lvl w:ilvl="0" w:tentative="0">
      <w:start w:val="1"/>
      <w:numFmt w:val="decimal"/>
      <w:suff w:val="nothing"/>
      <w:lvlText w:val="%1."/>
      <w:lvlJc w:val="left"/>
    </w:lvl>
  </w:abstractNum>
  <w:abstractNum w:abstractNumId="23">
    <w:nsid w:val="72E0582E"/>
    <w:multiLevelType w:val="multilevel"/>
    <w:tmpl w:val="72E0582E"/>
    <w:lvl w:ilvl="0" w:tentative="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4">
    <w:nsid w:val="7EA55DE3"/>
    <w:multiLevelType w:val="multilevel"/>
    <w:tmpl w:val="7EA55DE3"/>
    <w:lvl w:ilvl="0" w:tentative="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 w:numId="6">
    <w:abstractNumId w:val="2"/>
  </w:num>
  <w:num w:numId="7">
    <w:abstractNumId w:val="5"/>
    <w:lvlOverride w:ilvl="0">
      <w:startOverride w:val="1"/>
    </w:lvlOverride>
  </w:num>
  <w:num w:numId="8">
    <w:abstractNumId w:val="8"/>
  </w:num>
  <w:num w:numId="9">
    <w:abstractNumId w:val="11"/>
  </w:num>
  <w:num w:numId="10">
    <w:abstractNumId w:val="23"/>
  </w:num>
  <w:num w:numId="11">
    <w:abstractNumId w:val="14"/>
  </w:num>
  <w:num w:numId="12">
    <w:abstractNumId w:val="13"/>
  </w:num>
  <w:num w:numId="13">
    <w:abstractNumId w:val="9"/>
  </w:num>
  <w:num w:numId="14">
    <w:abstractNumId w:val="21"/>
  </w:num>
  <w:num w:numId="15">
    <w:abstractNumId w:val="12"/>
  </w:num>
  <w:num w:numId="16">
    <w:abstractNumId w:val="15"/>
  </w:num>
  <w:num w:numId="17">
    <w:abstractNumId w:val="6"/>
  </w:num>
  <w:num w:numId="18">
    <w:abstractNumId w:val="16"/>
  </w:num>
  <w:num w:numId="19">
    <w:abstractNumId w:val="17"/>
  </w:num>
  <w:num w:numId="20">
    <w:abstractNumId w:val="18"/>
  </w:num>
  <w:num w:numId="21">
    <w:abstractNumId w:val="10"/>
  </w:num>
  <w:num w:numId="22">
    <w:abstractNumId w:val="24"/>
  </w:num>
  <w:num w:numId="23">
    <w:abstractNumId w:val="19"/>
  </w:num>
  <w:num w:numId="24">
    <w:abstractNumId w:val="20"/>
  </w:num>
  <w:num w:numId="25">
    <w:abstractNumId w:val="7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embedTrueTypeFonts/>
  <w:saveSubsetFonts/>
  <w:bordersDoNotSurroundHeader w:val="0"/>
  <w:bordersDoNotSurroundFooter w:val="0"/>
  <w:documentProtection w:enforcement="0"/>
  <w:defaultTabStop w:val="420"/>
  <w:drawingGridHorizontalSpacing w:val="120"/>
  <w:drawingGridVerticalSpacing w:val="459"/>
  <w:displayHorizontalDrawingGridEvery w:val="1"/>
  <w:displayVerticalDrawingGridEvery w:val="1"/>
  <w:noPunctuationKerning w:val="1"/>
  <w:characterSpacingControl w:val="compressPunctuation"/>
  <w:doNotValidateAgainstSchema/>
  <w:doNotDemarcateInvalidXml/>
  <w:hdrShapeDefaults>
    <o:shapelayout v:ext="edit">
      <o:idmap v:ext="edit" data="2"/>
    </o:shapelayout>
  </w:hdrShapeDefaults>
  <w:footnotePr>
    <w:numRestart w:val="eachPage"/>
  </w:foot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6241"/>
    <w:rsid w:val="00017D2F"/>
    <w:rsid w:val="000204B1"/>
    <w:rsid w:val="00023C1C"/>
    <w:rsid w:val="00023E8D"/>
    <w:rsid w:val="00025333"/>
    <w:rsid w:val="00026EE1"/>
    <w:rsid w:val="000325D4"/>
    <w:rsid w:val="000349F6"/>
    <w:rsid w:val="000356A5"/>
    <w:rsid w:val="000425AB"/>
    <w:rsid w:val="00043056"/>
    <w:rsid w:val="000456A9"/>
    <w:rsid w:val="00047F4E"/>
    <w:rsid w:val="00061FCE"/>
    <w:rsid w:val="0006509D"/>
    <w:rsid w:val="000657E9"/>
    <w:rsid w:val="0007218C"/>
    <w:rsid w:val="00086216"/>
    <w:rsid w:val="00086837"/>
    <w:rsid w:val="000A354A"/>
    <w:rsid w:val="000B0D20"/>
    <w:rsid w:val="000B46E4"/>
    <w:rsid w:val="000C1849"/>
    <w:rsid w:val="000C472C"/>
    <w:rsid w:val="000C5960"/>
    <w:rsid w:val="000C6E98"/>
    <w:rsid w:val="000D0320"/>
    <w:rsid w:val="000D094F"/>
    <w:rsid w:val="000D24A4"/>
    <w:rsid w:val="000D4D8D"/>
    <w:rsid w:val="000E1FCE"/>
    <w:rsid w:val="000E391F"/>
    <w:rsid w:val="001024AE"/>
    <w:rsid w:val="00107CBB"/>
    <w:rsid w:val="001139E4"/>
    <w:rsid w:val="00126300"/>
    <w:rsid w:val="00127216"/>
    <w:rsid w:val="00136927"/>
    <w:rsid w:val="00140EBA"/>
    <w:rsid w:val="00142627"/>
    <w:rsid w:val="00145525"/>
    <w:rsid w:val="00150491"/>
    <w:rsid w:val="001531F7"/>
    <w:rsid w:val="0016755A"/>
    <w:rsid w:val="00167D38"/>
    <w:rsid w:val="00172A27"/>
    <w:rsid w:val="00186A26"/>
    <w:rsid w:val="00192E4D"/>
    <w:rsid w:val="001A4F50"/>
    <w:rsid w:val="001A73A3"/>
    <w:rsid w:val="001C0F51"/>
    <w:rsid w:val="001C5F4B"/>
    <w:rsid w:val="001C6801"/>
    <w:rsid w:val="001D1AB4"/>
    <w:rsid w:val="001D3DD2"/>
    <w:rsid w:val="001D4FDA"/>
    <w:rsid w:val="001D7D57"/>
    <w:rsid w:val="001D7F1B"/>
    <w:rsid w:val="001F5053"/>
    <w:rsid w:val="0020007E"/>
    <w:rsid w:val="00200AF4"/>
    <w:rsid w:val="00207D8A"/>
    <w:rsid w:val="00220015"/>
    <w:rsid w:val="002263F4"/>
    <w:rsid w:val="00231BF8"/>
    <w:rsid w:val="002370A2"/>
    <w:rsid w:val="00244457"/>
    <w:rsid w:val="00245479"/>
    <w:rsid w:val="002626FC"/>
    <w:rsid w:val="00262EA4"/>
    <w:rsid w:val="002918D5"/>
    <w:rsid w:val="002947B9"/>
    <w:rsid w:val="00294C2D"/>
    <w:rsid w:val="0029524A"/>
    <w:rsid w:val="002A0096"/>
    <w:rsid w:val="002B0F64"/>
    <w:rsid w:val="002B1636"/>
    <w:rsid w:val="002B16F8"/>
    <w:rsid w:val="002B45CE"/>
    <w:rsid w:val="002B4C3F"/>
    <w:rsid w:val="002E0042"/>
    <w:rsid w:val="002E5288"/>
    <w:rsid w:val="002E54FE"/>
    <w:rsid w:val="002F3F97"/>
    <w:rsid w:val="002F7A55"/>
    <w:rsid w:val="00315810"/>
    <w:rsid w:val="003279EE"/>
    <w:rsid w:val="00332FD2"/>
    <w:rsid w:val="00344106"/>
    <w:rsid w:val="003462FA"/>
    <w:rsid w:val="00346AA5"/>
    <w:rsid w:val="003475BE"/>
    <w:rsid w:val="00360138"/>
    <w:rsid w:val="0037245F"/>
    <w:rsid w:val="0038074B"/>
    <w:rsid w:val="00396961"/>
    <w:rsid w:val="003A2CB6"/>
    <w:rsid w:val="003A521E"/>
    <w:rsid w:val="003B1CDD"/>
    <w:rsid w:val="003B20B7"/>
    <w:rsid w:val="003B695A"/>
    <w:rsid w:val="003B7D1D"/>
    <w:rsid w:val="003C0294"/>
    <w:rsid w:val="003C1D1D"/>
    <w:rsid w:val="003D6FC7"/>
    <w:rsid w:val="003E16EA"/>
    <w:rsid w:val="003E4D46"/>
    <w:rsid w:val="003F7D96"/>
    <w:rsid w:val="004058F1"/>
    <w:rsid w:val="00424FC5"/>
    <w:rsid w:val="004448BA"/>
    <w:rsid w:val="00445A26"/>
    <w:rsid w:val="004464F3"/>
    <w:rsid w:val="00450213"/>
    <w:rsid w:val="00452323"/>
    <w:rsid w:val="0045673B"/>
    <w:rsid w:val="004868D4"/>
    <w:rsid w:val="00490426"/>
    <w:rsid w:val="0049107E"/>
    <w:rsid w:val="004A2F06"/>
    <w:rsid w:val="004A59A7"/>
    <w:rsid w:val="004D2027"/>
    <w:rsid w:val="004D26ED"/>
    <w:rsid w:val="004E12A0"/>
    <w:rsid w:val="004E5F45"/>
    <w:rsid w:val="004E62F2"/>
    <w:rsid w:val="00500174"/>
    <w:rsid w:val="00500A20"/>
    <w:rsid w:val="0051103A"/>
    <w:rsid w:val="00513BC6"/>
    <w:rsid w:val="00516C7B"/>
    <w:rsid w:val="00517C99"/>
    <w:rsid w:val="00517FB0"/>
    <w:rsid w:val="00520759"/>
    <w:rsid w:val="00543D16"/>
    <w:rsid w:val="00545B3C"/>
    <w:rsid w:val="00546102"/>
    <w:rsid w:val="00552BB0"/>
    <w:rsid w:val="00574960"/>
    <w:rsid w:val="005770C7"/>
    <w:rsid w:val="005773AF"/>
    <w:rsid w:val="00580BB3"/>
    <w:rsid w:val="0058795A"/>
    <w:rsid w:val="00590089"/>
    <w:rsid w:val="00591A3F"/>
    <w:rsid w:val="0059238A"/>
    <w:rsid w:val="00596A7A"/>
    <w:rsid w:val="005A11DB"/>
    <w:rsid w:val="005A5BB4"/>
    <w:rsid w:val="005A7737"/>
    <w:rsid w:val="005A7DE6"/>
    <w:rsid w:val="005B21BE"/>
    <w:rsid w:val="005C007D"/>
    <w:rsid w:val="005D0C31"/>
    <w:rsid w:val="005D2474"/>
    <w:rsid w:val="005F5440"/>
    <w:rsid w:val="005F6BA5"/>
    <w:rsid w:val="005F77AF"/>
    <w:rsid w:val="0060712F"/>
    <w:rsid w:val="0061174A"/>
    <w:rsid w:val="00625C45"/>
    <w:rsid w:val="0063251C"/>
    <w:rsid w:val="0063448A"/>
    <w:rsid w:val="00637EF8"/>
    <w:rsid w:val="006577E0"/>
    <w:rsid w:val="00660080"/>
    <w:rsid w:val="00667D2D"/>
    <w:rsid w:val="006764CC"/>
    <w:rsid w:val="00684A39"/>
    <w:rsid w:val="00693E15"/>
    <w:rsid w:val="006A08CB"/>
    <w:rsid w:val="006A4689"/>
    <w:rsid w:val="006A6570"/>
    <w:rsid w:val="006C6881"/>
    <w:rsid w:val="006D5AB5"/>
    <w:rsid w:val="006E138C"/>
    <w:rsid w:val="006E3352"/>
    <w:rsid w:val="006E671E"/>
    <w:rsid w:val="006F1FB5"/>
    <w:rsid w:val="006F3EED"/>
    <w:rsid w:val="00707B6B"/>
    <w:rsid w:val="00712F4A"/>
    <w:rsid w:val="00713F77"/>
    <w:rsid w:val="007178B3"/>
    <w:rsid w:val="00720787"/>
    <w:rsid w:val="007243E5"/>
    <w:rsid w:val="007301FD"/>
    <w:rsid w:val="00736332"/>
    <w:rsid w:val="00736ADE"/>
    <w:rsid w:val="0074139C"/>
    <w:rsid w:val="00741A92"/>
    <w:rsid w:val="007506E3"/>
    <w:rsid w:val="00751C18"/>
    <w:rsid w:val="00753D0C"/>
    <w:rsid w:val="00754D7A"/>
    <w:rsid w:val="00762CAA"/>
    <w:rsid w:val="00765737"/>
    <w:rsid w:val="00765FB9"/>
    <w:rsid w:val="00772540"/>
    <w:rsid w:val="00781D2B"/>
    <w:rsid w:val="00782550"/>
    <w:rsid w:val="0078783A"/>
    <w:rsid w:val="00793965"/>
    <w:rsid w:val="0079589D"/>
    <w:rsid w:val="007A4E23"/>
    <w:rsid w:val="007B004D"/>
    <w:rsid w:val="007B28E1"/>
    <w:rsid w:val="007B2E68"/>
    <w:rsid w:val="007D2C31"/>
    <w:rsid w:val="007D52ED"/>
    <w:rsid w:val="007E12D0"/>
    <w:rsid w:val="007E1868"/>
    <w:rsid w:val="007E1F72"/>
    <w:rsid w:val="007E77ED"/>
    <w:rsid w:val="0080274D"/>
    <w:rsid w:val="00814F3B"/>
    <w:rsid w:val="00822CB5"/>
    <w:rsid w:val="008238D0"/>
    <w:rsid w:val="0082596A"/>
    <w:rsid w:val="00825F60"/>
    <w:rsid w:val="00837CF0"/>
    <w:rsid w:val="008409EA"/>
    <w:rsid w:val="00841E6E"/>
    <w:rsid w:val="008525B0"/>
    <w:rsid w:val="00852DBD"/>
    <w:rsid w:val="00856955"/>
    <w:rsid w:val="008573F7"/>
    <w:rsid w:val="0086212F"/>
    <w:rsid w:val="0086488A"/>
    <w:rsid w:val="0087157F"/>
    <w:rsid w:val="00871CEE"/>
    <w:rsid w:val="0087338E"/>
    <w:rsid w:val="008851D8"/>
    <w:rsid w:val="00887532"/>
    <w:rsid w:val="0089308E"/>
    <w:rsid w:val="008930F6"/>
    <w:rsid w:val="008938DA"/>
    <w:rsid w:val="00897A6A"/>
    <w:rsid w:val="008A1152"/>
    <w:rsid w:val="008A238D"/>
    <w:rsid w:val="008B606E"/>
    <w:rsid w:val="008C14B5"/>
    <w:rsid w:val="008C467E"/>
    <w:rsid w:val="008C48ED"/>
    <w:rsid w:val="008C5232"/>
    <w:rsid w:val="008D039B"/>
    <w:rsid w:val="008D6C09"/>
    <w:rsid w:val="008E4504"/>
    <w:rsid w:val="008F3AB4"/>
    <w:rsid w:val="008F3FD6"/>
    <w:rsid w:val="0090237C"/>
    <w:rsid w:val="0090380C"/>
    <w:rsid w:val="00904380"/>
    <w:rsid w:val="009055F3"/>
    <w:rsid w:val="00910B69"/>
    <w:rsid w:val="0091421D"/>
    <w:rsid w:val="009170F2"/>
    <w:rsid w:val="00917E9E"/>
    <w:rsid w:val="009219D2"/>
    <w:rsid w:val="00925317"/>
    <w:rsid w:val="00933D81"/>
    <w:rsid w:val="00935512"/>
    <w:rsid w:val="009432D2"/>
    <w:rsid w:val="00943A91"/>
    <w:rsid w:val="00971225"/>
    <w:rsid w:val="00976F7A"/>
    <w:rsid w:val="009811AB"/>
    <w:rsid w:val="00984A28"/>
    <w:rsid w:val="009863E7"/>
    <w:rsid w:val="00987260"/>
    <w:rsid w:val="00990FDF"/>
    <w:rsid w:val="009933DE"/>
    <w:rsid w:val="009A07AE"/>
    <w:rsid w:val="009A0DBE"/>
    <w:rsid w:val="009B1473"/>
    <w:rsid w:val="009B7FD5"/>
    <w:rsid w:val="009C4906"/>
    <w:rsid w:val="009D6BA9"/>
    <w:rsid w:val="009D7602"/>
    <w:rsid w:val="009E5D66"/>
    <w:rsid w:val="009F6BC5"/>
    <w:rsid w:val="00A0548D"/>
    <w:rsid w:val="00A06922"/>
    <w:rsid w:val="00A1408A"/>
    <w:rsid w:val="00A2407B"/>
    <w:rsid w:val="00A26CD6"/>
    <w:rsid w:val="00A33DC7"/>
    <w:rsid w:val="00A44085"/>
    <w:rsid w:val="00A44E5C"/>
    <w:rsid w:val="00A51959"/>
    <w:rsid w:val="00A53231"/>
    <w:rsid w:val="00A62C24"/>
    <w:rsid w:val="00A62D5D"/>
    <w:rsid w:val="00A67406"/>
    <w:rsid w:val="00A81B8E"/>
    <w:rsid w:val="00A82EDE"/>
    <w:rsid w:val="00A82FB3"/>
    <w:rsid w:val="00AA0E9D"/>
    <w:rsid w:val="00AA2B6A"/>
    <w:rsid w:val="00AA3072"/>
    <w:rsid w:val="00AA50A1"/>
    <w:rsid w:val="00AA7328"/>
    <w:rsid w:val="00AB4AD9"/>
    <w:rsid w:val="00AC6505"/>
    <w:rsid w:val="00AD01C5"/>
    <w:rsid w:val="00AD02FF"/>
    <w:rsid w:val="00AD2592"/>
    <w:rsid w:val="00AD3EB6"/>
    <w:rsid w:val="00AD752A"/>
    <w:rsid w:val="00AE6673"/>
    <w:rsid w:val="00AE7CDE"/>
    <w:rsid w:val="00AF0970"/>
    <w:rsid w:val="00B11667"/>
    <w:rsid w:val="00B16BD0"/>
    <w:rsid w:val="00B232A5"/>
    <w:rsid w:val="00B2561B"/>
    <w:rsid w:val="00B3011B"/>
    <w:rsid w:val="00B31A39"/>
    <w:rsid w:val="00B350F7"/>
    <w:rsid w:val="00B35FED"/>
    <w:rsid w:val="00B37999"/>
    <w:rsid w:val="00B42F03"/>
    <w:rsid w:val="00B45EEB"/>
    <w:rsid w:val="00B5058C"/>
    <w:rsid w:val="00B5427A"/>
    <w:rsid w:val="00B64263"/>
    <w:rsid w:val="00B74C5F"/>
    <w:rsid w:val="00B816D8"/>
    <w:rsid w:val="00B91A6F"/>
    <w:rsid w:val="00BB0514"/>
    <w:rsid w:val="00BB4093"/>
    <w:rsid w:val="00BB5609"/>
    <w:rsid w:val="00BC4F82"/>
    <w:rsid w:val="00BC6A03"/>
    <w:rsid w:val="00BD365C"/>
    <w:rsid w:val="00BD59DA"/>
    <w:rsid w:val="00BE037D"/>
    <w:rsid w:val="00BF0CCA"/>
    <w:rsid w:val="00BF7515"/>
    <w:rsid w:val="00C078AD"/>
    <w:rsid w:val="00C1154C"/>
    <w:rsid w:val="00C12F47"/>
    <w:rsid w:val="00C14412"/>
    <w:rsid w:val="00C33316"/>
    <w:rsid w:val="00C33888"/>
    <w:rsid w:val="00C3405E"/>
    <w:rsid w:val="00C43794"/>
    <w:rsid w:val="00C50E98"/>
    <w:rsid w:val="00C51744"/>
    <w:rsid w:val="00C523E8"/>
    <w:rsid w:val="00C6058E"/>
    <w:rsid w:val="00C606A6"/>
    <w:rsid w:val="00C828EA"/>
    <w:rsid w:val="00C91E08"/>
    <w:rsid w:val="00C91F18"/>
    <w:rsid w:val="00CA7807"/>
    <w:rsid w:val="00CB2392"/>
    <w:rsid w:val="00CC727B"/>
    <w:rsid w:val="00CC75C9"/>
    <w:rsid w:val="00CD6360"/>
    <w:rsid w:val="00CD6679"/>
    <w:rsid w:val="00CE7FBA"/>
    <w:rsid w:val="00CF5DDF"/>
    <w:rsid w:val="00D00130"/>
    <w:rsid w:val="00D00172"/>
    <w:rsid w:val="00D067A2"/>
    <w:rsid w:val="00D07D78"/>
    <w:rsid w:val="00D15BAD"/>
    <w:rsid w:val="00D20832"/>
    <w:rsid w:val="00D210D8"/>
    <w:rsid w:val="00D21C3E"/>
    <w:rsid w:val="00D25008"/>
    <w:rsid w:val="00D319EF"/>
    <w:rsid w:val="00D35299"/>
    <w:rsid w:val="00D37FFD"/>
    <w:rsid w:val="00D41F5A"/>
    <w:rsid w:val="00D7035D"/>
    <w:rsid w:val="00D756D2"/>
    <w:rsid w:val="00D8056B"/>
    <w:rsid w:val="00D844AD"/>
    <w:rsid w:val="00D87FFE"/>
    <w:rsid w:val="00D92920"/>
    <w:rsid w:val="00D95DE5"/>
    <w:rsid w:val="00D96E01"/>
    <w:rsid w:val="00D972FD"/>
    <w:rsid w:val="00DB3A41"/>
    <w:rsid w:val="00DB60F4"/>
    <w:rsid w:val="00DB7817"/>
    <w:rsid w:val="00DC39EF"/>
    <w:rsid w:val="00DC7D60"/>
    <w:rsid w:val="00DD2EF2"/>
    <w:rsid w:val="00DD4B7C"/>
    <w:rsid w:val="00DE1CAF"/>
    <w:rsid w:val="00DE5998"/>
    <w:rsid w:val="00DF6E13"/>
    <w:rsid w:val="00E02EBF"/>
    <w:rsid w:val="00E071EE"/>
    <w:rsid w:val="00E134A8"/>
    <w:rsid w:val="00E1413C"/>
    <w:rsid w:val="00E206A4"/>
    <w:rsid w:val="00E4054C"/>
    <w:rsid w:val="00E43411"/>
    <w:rsid w:val="00E43E68"/>
    <w:rsid w:val="00E544AA"/>
    <w:rsid w:val="00E56C0B"/>
    <w:rsid w:val="00E56EAC"/>
    <w:rsid w:val="00E57DA6"/>
    <w:rsid w:val="00E67D8D"/>
    <w:rsid w:val="00E70070"/>
    <w:rsid w:val="00E71910"/>
    <w:rsid w:val="00E874E9"/>
    <w:rsid w:val="00E90582"/>
    <w:rsid w:val="00E9764B"/>
    <w:rsid w:val="00EA2306"/>
    <w:rsid w:val="00EA24AE"/>
    <w:rsid w:val="00EB1C29"/>
    <w:rsid w:val="00EB3E6B"/>
    <w:rsid w:val="00EC01AD"/>
    <w:rsid w:val="00EC1077"/>
    <w:rsid w:val="00EC3D55"/>
    <w:rsid w:val="00EC60B3"/>
    <w:rsid w:val="00EC7847"/>
    <w:rsid w:val="00EE26D2"/>
    <w:rsid w:val="00EE5BEE"/>
    <w:rsid w:val="00EE73D8"/>
    <w:rsid w:val="00EF1316"/>
    <w:rsid w:val="00F10F46"/>
    <w:rsid w:val="00F21128"/>
    <w:rsid w:val="00F22D87"/>
    <w:rsid w:val="00F355EF"/>
    <w:rsid w:val="00F37D64"/>
    <w:rsid w:val="00F43BA9"/>
    <w:rsid w:val="00F46D2E"/>
    <w:rsid w:val="00F479ED"/>
    <w:rsid w:val="00F5775D"/>
    <w:rsid w:val="00F6457E"/>
    <w:rsid w:val="00F71C78"/>
    <w:rsid w:val="00F811A2"/>
    <w:rsid w:val="00F838CE"/>
    <w:rsid w:val="00F97B72"/>
    <w:rsid w:val="00FB0D44"/>
    <w:rsid w:val="00FB0E29"/>
    <w:rsid w:val="00FB36DB"/>
    <w:rsid w:val="00FC18B6"/>
    <w:rsid w:val="00FC2F68"/>
    <w:rsid w:val="00FC3E8B"/>
    <w:rsid w:val="00FD3F0B"/>
    <w:rsid w:val="00FE07E1"/>
    <w:rsid w:val="00FE366C"/>
    <w:rsid w:val="00FF0F11"/>
    <w:rsid w:val="00FF22EE"/>
    <w:rsid w:val="00FF7CA6"/>
    <w:rsid w:val="0FFFD83B"/>
    <w:rsid w:val="13FF94EC"/>
    <w:rsid w:val="17DD2B90"/>
    <w:rsid w:val="1EB7F505"/>
    <w:rsid w:val="1F9B5212"/>
    <w:rsid w:val="1FBEC776"/>
    <w:rsid w:val="2FD77B88"/>
    <w:rsid w:val="33BFEBA7"/>
    <w:rsid w:val="35DC0734"/>
    <w:rsid w:val="3793B905"/>
    <w:rsid w:val="397E8B09"/>
    <w:rsid w:val="3BF6963B"/>
    <w:rsid w:val="3CFF7062"/>
    <w:rsid w:val="3DEA53EA"/>
    <w:rsid w:val="3FEC534E"/>
    <w:rsid w:val="3FECF602"/>
    <w:rsid w:val="3FF9C14F"/>
    <w:rsid w:val="3FFF6BF3"/>
    <w:rsid w:val="4EB904B6"/>
    <w:rsid w:val="4F4DDB01"/>
    <w:rsid w:val="4FAFB7B3"/>
    <w:rsid w:val="4FFBA4DB"/>
    <w:rsid w:val="4FFD28DF"/>
    <w:rsid w:val="4FFF917E"/>
    <w:rsid w:val="531FFFDE"/>
    <w:rsid w:val="53D550DE"/>
    <w:rsid w:val="53EF91E5"/>
    <w:rsid w:val="53FB06DE"/>
    <w:rsid w:val="557EDD98"/>
    <w:rsid w:val="566D003F"/>
    <w:rsid w:val="579FAB4D"/>
    <w:rsid w:val="57BF1F6C"/>
    <w:rsid w:val="57D88048"/>
    <w:rsid w:val="5F9FBAF5"/>
    <w:rsid w:val="5FE7EE94"/>
    <w:rsid w:val="5FEA901F"/>
    <w:rsid w:val="5FEFCE5D"/>
    <w:rsid w:val="5FFF5391"/>
    <w:rsid w:val="65FD9028"/>
    <w:rsid w:val="66F46A8F"/>
    <w:rsid w:val="67B6ACF8"/>
    <w:rsid w:val="67CF2042"/>
    <w:rsid w:val="6BF765A0"/>
    <w:rsid w:val="6CDF0921"/>
    <w:rsid w:val="6CE72A71"/>
    <w:rsid w:val="6EDB64C9"/>
    <w:rsid w:val="6F54E6A3"/>
    <w:rsid w:val="6FBFC2A1"/>
    <w:rsid w:val="6FDBA690"/>
    <w:rsid w:val="72FBBE95"/>
    <w:rsid w:val="73463845"/>
    <w:rsid w:val="73BD7324"/>
    <w:rsid w:val="747FF299"/>
    <w:rsid w:val="778D8733"/>
    <w:rsid w:val="77F30134"/>
    <w:rsid w:val="77FBA6C3"/>
    <w:rsid w:val="789F7389"/>
    <w:rsid w:val="78BBB122"/>
    <w:rsid w:val="791FC284"/>
    <w:rsid w:val="79E7BF15"/>
    <w:rsid w:val="7BEB6E7B"/>
    <w:rsid w:val="7BFE4C51"/>
    <w:rsid w:val="7CD9A335"/>
    <w:rsid w:val="7D5B0BBB"/>
    <w:rsid w:val="7DCF6931"/>
    <w:rsid w:val="7DF3E6E2"/>
    <w:rsid w:val="7DFFE813"/>
    <w:rsid w:val="7E8FB13E"/>
    <w:rsid w:val="7EA7A765"/>
    <w:rsid w:val="7EABA28A"/>
    <w:rsid w:val="7EFB3CF6"/>
    <w:rsid w:val="7F5F279B"/>
    <w:rsid w:val="7F7B98C7"/>
    <w:rsid w:val="7F8F330B"/>
    <w:rsid w:val="7F967A70"/>
    <w:rsid w:val="7F9B4960"/>
    <w:rsid w:val="7FBEFAD7"/>
    <w:rsid w:val="7FCA9402"/>
    <w:rsid w:val="7FDFD809"/>
    <w:rsid w:val="7FE68812"/>
    <w:rsid w:val="7FF12BFD"/>
    <w:rsid w:val="7FF445EA"/>
    <w:rsid w:val="7FFA2542"/>
    <w:rsid w:val="7FFAC98F"/>
    <w:rsid w:val="7FFF2358"/>
    <w:rsid w:val="7FFF4F3A"/>
    <w:rsid w:val="7FFF87CE"/>
    <w:rsid w:val="877F5A55"/>
    <w:rsid w:val="977A0413"/>
    <w:rsid w:val="9EF99E92"/>
    <w:rsid w:val="9EFFC9D4"/>
    <w:rsid w:val="9FE34854"/>
    <w:rsid w:val="9FFF8F91"/>
    <w:rsid w:val="A37C36B1"/>
    <w:rsid w:val="A9EFDF43"/>
    <w:rsid w:val="ADBF8A0A"/>
    <w:rsid w:val="AFE79C1A"/>
    <w:rsid w:val="AFFCD5DD"/>
    <w:rsid w:val="B57EC4F8"/>
    <w:rsid w:val="B77F3598"/>
    <w:rsid w:val="BB6FAFEC"/>
    <w:rsid w:val="BC6D37F0"/>
    <w:rsid w:val="BD9D9414"/>
    <w:rsid w:val="BEFFB577"/>
    <w:rsid w:val="BF8FCD94"/>
    <w:rsid w:val="BFF231D1"/>
    <w:rsid w:val="C6E3F1B5"/>
    <w:rsid w:val="CBFF803E"/>
    <w:rsid w:val="CD3B1ADC"/>
    <w:rsid w:val="CF7D6E52"/>
    <w:rsid w:val="D3FFF4D9"/>
    <w:rsid w:val="D507849A"/>
    <w:rsid w:val="DACCF16F"/>
    <w:rsid w:val="DAF7D9FA"/>
    <w:rsid w:val="DBFECD83"/>
    <w:rsid w:val="DD3FF901"/>
    <w:rsid w:val="DD789F4E"/>
    <w:rsid w:val="DF6DA4AB"/>
    <w:rsid w:val="DF732F56"/>
    <w:rsid w:val="DFB03A2E"/>
    <w:rsid w:val="DFEFACEC"/>
    <w:rsid w:val="E6A7E9C1"/>
    <w:rsid w:val="EBFF5548"/>
    <w:rsid w:val="ECFF94C0"/>
    <w:rsid w:val="EDEDB989"/>
    <w:rsid w:val="EDEFDA82"/>
    <w:rsid w:val="EF7BBB6C"/>
    <w:rsid w:val="EFF966E2"/>
    <w:rsid w:val="EFF9CA52"/>
    <w:rsid w:val="EFFFB404"/>
    <w:rsid w:val="F56904D0"/>
    <w:rsid w:val="F5B7398E"/>
    <w:rsid w:val="F5B958CC"/>
    <w:rsid w:val="F5DD0DDB"/>
    <w:rsid w:val="F6F7E6DD"/>
    <w:rsid w:val="F7B962E8"/>
    <w:rsid w:val="F7FEC220"/>
    <w:rsid w:val="FB7A0BD0"/>
    <w:rsid w:val="FBBCC76C"/>
    <w:rsid w:val="FBDFB013"/>
    <w:rsid w:val="FBE6DC2F"/>
    <w:rsid w:val="FBFBA54F"/>
    <w:rsid w:val="FCB66C01"/>
    <w:rsid w:val="FDFBBAFE"/>
    <w:rsid w:val="FE0F7D55"/>
    <w:rsid w:val="FE5FB5E1"/>
    <w:rsid w:val="FEBEE2B8"/>
    <w:rsid w:val="FEE77913"/>
    <w:rsid w:val="FEFA6153"/>
    <w:rsid w:val="FF2CB070"/>
    <w:rsid w:val="FF373907"/>
    <w:rsid w:val="FF37A6FB"/>
    <w:rsid w:val="FF776B07"/>
    <w:rsid w:val="FF7B1629"/>
    <w:rsid w:val="FF7FD353"/>
    <w:rsid w:val="FF94A285"/>
    <w:rsid w:val="FFBBC3CD"/>
    <w:rsid w:val="FFBF5AAA"/>
    <w:rsid w:val="FFE9DA7A"/>
    <w:rsid w:val="FFF71242"/>
    <w:rsid w:val="FFFC4DCD"/>
    <w:rsid w:val="FFFD8369"/>
    <w:rsid w:val="FFFF1A13"/>
    <w:rsid w:val="FFFFDD5F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nhideWhenUsed="0" w:uiPriority="35" w:semiHidden="0" w:name="caption"/>
    <w:lsdException w:qFormat="1" w:unhideWhenUsed="0" w:uiPriority="0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uiPriority="99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nhideWhenUsed="0" w:uiPriority="0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99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pageBreakBefore/>
      <w:numPr>
        <w:ilvl w:val="0"/>
        <w:numId w:val="1"/>
      </w:numPr>
      <w:spacing w:before="480" w:after="480"/>
      <w:jc w:val="center"/>
      <w:textAlignment w:val="baseline"/>
      <w:outlineLvl w:val="0"/>
    </w:pPr>
    <w:rPr>
      <w:rFonts w:ascii="Arial" w:hAnsi="Arial" w:eastAsia="黑体"/>
      <w:sz w:val="32"/>
    </w:rPr>
  </w:style>
  <w:style w:type="paragraph" w:styleId="3">
    <w:name w:val="heading 2"/>
    <w:basedOn w:val="1"/>
    <w:next w:val="4"/>
    <w:qFormat/>
    <w:uiPriority w:val="0"/>
    <w:pPr>
      <w:keepNext/>
      <w:numPr>
        <w:ilvl w:val="1"/>
        <w:numId w:val="1"/>
      </w:numPr>
      <w:tabs>
        <w:tab w:val="left" w:pos="601"/>
      </w:tabs>
      <w:snapToGrid w:val="0"/>
      <w:spacing w:before="240" w:after="240"/>
      <w:ind w:right="100" w:rightChars="100"/>
      <w:jc w:val="left"/>
      <w:outlineLvl w:val="1"/>
    </w:pPr>
    <w:rPr>
      <w:rFonts w:ascii="Arial" w:hAnsi="Arial" w:eastAsia="黑体"/>
      <w:sz w:val="28"/>
    </w:rPr>
  </w:style>
  <w:style w:type="paragraph" w:styleId="5">
    <w:name w:val="heading 3"/>
    <w:basedOn w:val="1"/>
    <w:next w:val="4"/>
    <w:link w:val="64"/>
    <w:qFormat/>
    <w:uiPriority w:val="0"/>
    <w:pPr>
      <w:keepNext/>
      <w:keepLines/>
      <w:numPr>
        <w:ilvl w:val="2"/>
        <w:numId w:val="1"/>
      </w:numPr>
      <w:tabs>
        <w:tab w:val="left" w:pos="720"/>
      </w:tabs>
      <w:spacing w:beforeLines="50" w:afterLines="50"/>
      <w:outlineLvl w:val="2"/>
    </w:pPr>
    <w:rPr>
      <w:rFonts w:ascii="Arial" w:hAnsi="Arial" w:eastAsia="黑体"/>
      <w:bCs/>
      <w:szCs w:val="32"/>
    </w:rPr>
  </w:style>
  <w:style w:type="paragraph" w:styleId="6">
    <w:name w:val="heading 4"/>
    <w:basedOn w:val="1"/>
    <w:next w:val="4"/>
    <w:link w:val="60"/>
    <w:qFormat/>
    <w:uiPriority w:val="0"/>
    <w:pPr>
      <w:keepNext/>
      <w:keepLines/>
      <w:numPr>
        <w:ilvl w:val="3"/>
        <w:numId w:val="1"/>
      </w:numPr>
      <w:spacing w:before="100" w:beforeAutospacing="1" w:after="100" w:afterAutospacing="1"/>
      <w:outlineLvl w:val="3"/>
    </w:pPr>
    <w:rPr>
      <w:rFonts w:eastAsia="仿宋_GB2312"/>
      <w:bCs/>
      <w:szCs w:val="28"/>
    </w:rPr>
  </w:style>
  <w:style w:type="paragraph" w:styleId="7">
    <w:name w:val="heading 5"/>
    <w:basedOn w:val="1"/>
    <w:next w:val="4"/>
    <w:qFormat/>
    <w:uiPriority w:val="0"/>
    <w:pPr>
      <w:keepNext/>
      <w:keepLines/>
      <w:spacing w:before="100" w:beforeAutospacing="1" w:after="100" w:afterAutospacing="1"/>
      <w:ind w:left="200" w:leftChars="200"/>
      <w:outlineLvl w:val="4"/>
    </w:pPr>
    <w:rPr>
      <w:b/>
      <w:bCs/>
      <w:szCs w:val="28"/>
    </w:rPr>
  </w:style>
  <w:style w:type="paragraph" w:styleId="8">
    <w:name w:val="heading 6"/>
    <w:basedOn w:val="1"/>
    <w:next w:val="1"/>
    <w:qFormat/>
    <w:uiPriority w:val="0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hAnsi="Arial" w:eastAsia="黑体"/>
      <w:b/>
      <w:bCs/>
    </w:rPr>
  </w:style>
  <w:style w:type="paragraph" w:styleId="9">
    <w:name w:val="heading 7"/>
    <w:basedOn w:val="1"/>
    <w:next w:val="1"/>
    <w:qFormat/>
    <w:uiPriority w:val="0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bCs/>
    </w:rPr>
  </w:style>
  <w:style w:type="paragraph" w:styleId="10">
    <w:name w:val="heading 8"/>
    <w:basedOn w:val="1"/>
    <w:next w:val="1"/>
    <w:qFormat/>
    <w:uiPriority w:val="0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hAnsi="Arial" w:eastAsia="黑体"/>
    </w:rPr>
  </w:style>
  <w:style w:type="paragraph" w:styleId="11">
    <w:name w:val="heading 9"/>
    <w:basedOn w:val="1"/>
    <w:next w:val="1"/>
    <w:qFormat/>
    <w:uiPriority w:val="0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hAnsi="Arial" w:eastAsia="黑体"/>
      <w:szCs w:val="21"/>
    </w:rPr>
  </w:style>
  <w:style w:type="character" w:default="1" w:styleId="41">
    <w:name w:val="Default Paragraph Font"/>
    <w:unhideWhenUsed/>
    <w:qFormat/>
    <w:uiPriority w:val="1"/>
  </w:style>
  <w:style w:type="table" w:default="1" w:styleId="48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link w:val="67"/>
    <w:qFormat/>
    <w:uiPriority w:val="0"/>
    <w:pPr>
      <w:ind w:firstLine="420" w:firstLineChars="200"/>
    </w:pPr>
  </w:style>
  <w:style w:type="paragraph" w:styleId="12">
    <w:name w:val="annotation subject"/>
    <w:basedOn w:val="13"/>
    <w:next w:val="13"/>
    <w:link w:val="73"/>
    <w:qFormat/>
    <w:uiPriority w:val="0"/>
    <w:rPr>
      <w:b/>
      <w:bCs/>
    </w:rPr>
  </w:style>
  <w:style w:type="paragraph" w:styleId="13">
    <w:name w:val="annotation text"/>
    <w:basedOn w:val="1"/>
    <w:link w:val="65"/>
    <w:qFormat/>
    <w:uiPriority w:val="0"/>
    <w:pPr>
      <w:jc w:val="left"/>
    </w:pPr>
  </w:style>
  <w:style w:type="paragraph" w:styleId="14">
    <w:name w:val="toc 7"/>
    <w:basedOn w:val="1"/>
    <w:next w:val="1"/>
    <w:qFormat/>
    <w:uiPriority w:val="0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15">
    <w:name w:val="caption"/>
    <w:basedOn w:val="1"/>
    <w:next w:val="1"/>
    <w:link w:val="74"/>
    <w:qFormat/>
    <w:uiPriority w:val="35"/>
    <w:pPr>
      <w:adjustRightInd w:val="0"/>
      <w:snapToGrid w:val="0"/>
      <w:spacing w:beforeLines="20" w:afterLines="20"/>
      <w:jc w:val="center"/>
    </w:pPr>
    <w:rPr>
      <w:rFonts w:ascii="黑体" w:hAnsi="黑体" w:eastAsia="黑体" w:cs="Arial"/>
      <w:sz w:val="21"/>
    </w:rPr>
  </w:style>
  <w:style w:type="paragraph" w:styleId="16">
    <w:name w:val="List Bullet"/>
    <w:basedOn w:val="4"/>
    <w:qFormat/>
    <w:uiPriority w:val="0"/>
    <w:pPr>
      <w:numPr>
        <w:ilvl w:val="0"/>
        <w:numId w:val="2"/>
      </w:numPr>
      <w:tabs>
        <w:tab w:val="left" w:pos="902"/>
      </w:tabs>
      <w:ind w:firstLine="0" w:firstLineChars="0"/>
    </w:pPr>
  </w:style>
  <w:style w:type="paragraph" w:styleId="17">
    <w:name w:val="Document Map"/>
    <w:basedOn w:val="1"/>
    <w:qFormat/>
    <w:uiPriority w:val="0"/>
    <w:pPr>
      <w:shd w:val="clear" w:color="auto" w:fill="000080"/>
    </w:pPr>
  </w:style>
  <w:style w:type="paragraph" w:styleId="18">
    <w:name w:val="Body Text 3"/>
    <w:basedOn w:val="1"/>
    <w:qFormat/>
    <w:uiPriority w:val="0"/>
    <w:rPr>
      <w:i/>
      <w:iCs/>
      <w:sz w:val="28"/>
    </w:rPr>
  </w:style>
  <w:style w:type="paragraph" w:styleId="19">
    <w:name w:val="Body Text"/>
    <w:basedOn w:val="1"/>
    <w:qFormat/>
    <w:uiPriority w:val="0"/>
    <w:rPr>
      <w:b/>
      <w:bCs/>
      <w:i/>
      <w:iCs/>
      <w:sz w:val="28"/>
    </w:rPr>
  </w:style>
  <w:style w:type="paragraph" w:styleId="20">
    <w:name w:val="Body Text Indent"/>
    <w:basedOn w:val="1"/>
    <w:link w:val="66"/>
    <w:qFormat/>
    <w:uiPriority w:val="0"/>
    <w:pPr>
      <w:spacing w:after="120"/>
      <w:ind w:left="420" w:leftChars="200"/>
    </w:pPr>
    <w:rPr>
      <w:sz w:val="21"/>
    </w:rPr>
  </w:style>
  <w:style w:type="paragraph" w:styleId="21">
    <w:name w:val="toc 5"/>
    <w:basedOn w:val="1"/>
    <w:next w:val="1"/>
    <w:qFormat/>
    <w:uiPriority w:val="0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22">
    <w:name w:val="toc 3"/>
    <w:basedOn w:val="1"/>
    <w:next w:val="1"/>
    <w:qFormat/>
    <w:uiPriority w:val="39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23">
    <w:name w:val="Plain Text"/>
    <w:basedOn w:val="1"/>
    <w:link w:val="69"/>
    <w:qFormat/>
    <w:uiPriority w:val="0"/>
    <w:pPr>
      <w:widowControl/>
      <w:jc w:val="left"/>
    </w:pPr>
    <w:rPr>
      <w:rFonts w:ascii="宋体" w:hAnsi="Courier New"/>
      <w:sz w:val="21"/>
    </w:rPr>
  </w:style>
  <w:style w:type="paragraph" w:styleId="24">
    <w:name w:val="toc 8"/>
    <w:basedOn w:val="1"/>
    <w:next w:val="1"/>
    <w:qFormat/>
    <w:uiPriority w:val="0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25">
    <w:name w:val="Body Text Indent 2"/>
    <w:basedOn w:val="1"/>
    <w:link w:val="63"/>
    <w:qFormat/>
    <w:uiPriority w:val="0"/>
    <w:pPr>
      <w:spacing w:after="120" w:line="480" w:lineRule="auto"/>
      <w:ind w:left="420" w:leftChars="200"/>
    </w:pPr>
    <w:rPr>
      <w:sz w:val="21"/>
    </w:rPr>
  </w:style>
  <w:style w:type="paragraph" w:styleId="26">
    <w:name w:val="endnote text"/>
    <w:basedOn w:val="1"/>
    <w:qFormat/>
    <w:uiPriority w:val="0"/>
    <w:pPr>
      <w:snapToGrid w:val="0"/>
      <w:jc w:val="left"/>
    </w:pPr>
  </w:style>
  <w:style w:type="paragraph" w:styleId="27">
    <w:name w:val="Balloon Text"/>
    <w:basedOn w:val="1"/>
    <w:link w:val="57"/>
    <w:qFormat/>
    <w:uiPriority w:val="0"/>
    <w:rPr>
      <w:sz w:val="18"/>
      <w:szCs w:val="18"/>
    </w:rPr>
  </w:style>
  <w:style w:type="paragraph" w:styleId="28">
    <w:name w:val="footer"/>
    <w:basedOn w:val="1"/>
    <w:link w:val="92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9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0">
    <w:name w:val="toc 1"/>
    <w:basedOn w:val="1"/>
    <w:next w:val="1"/>
    <w:qFormat/>
    <w:uiPriority w:val="39"/>
    <w:pPr>
      <w:spacing w:before="120" w:after="12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styleId="31">
    <w:name w:val="toc 4"/>
    <w:basedOn w:val="1"/>
    <w:next w:val="1"/>
    <w:qFormat/>
    <w:uiPriority w:val="0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32">
    <w:name w:val="Subtitle"/>
    <w:basedOn w:val="1"/>
    <w:next w:val="1"/>
    <w:link w:val="95"/>
    <w:qFormat/>
    <w:uiPriority w:val="11"/>
    <w:pPr>
      <w:spacing w:before="240" w:after="60" w:line="312" w:lineRule="auto"/>
      <w:jc w:val="left"/>
      <w:outlineLvl w:val="1"/>
    </w:pPr>
    <w:rPr>
      <w:rFonts w:ascii="Cambria" w:hAnsi="Cambria" w:eastAsia="黑体"/>
      <w:bCs/>
      <w:kern w:val="28"/>
      <w:sz w:val="28"/>
      <w:szCs w:val="32"/>
    </w:rPr>
  </w:style>
  <w:style w:type="paragraph" w:styleId="33">
    <w:name w:val="footnote text"/>
    <w:basedOn w:val="1"/>
    <w:qFormat/>
    <w:uiPriority w:val="0"/>
    <w:pPr>
      <w:snapToGrid w:val="0"/>
    </w:pPr>
    <w:rPr>
      <w:sz w:val="18"/>
      <w:szCs w:val="18"/>
    </w:rPr>
  </w:style>
  <w:style w:type="paragraph" w:styleId="34">
    <w:name w:val="toc 6"/>
    <w:basedOn w:val="1"/>
    <w:next w:val="1"/>
    <w:qFormat/>
    <w:uiPriority w:val="0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35">
    <w:name w:val="Body Text Indent 3"/>
    <w:basedOn w:val="1"/>
    <w:link w:val="53"/>
    <w:qFormat/>
    <w:uiPriority w:val="0"/>
    <w:pPr>
      <w:numPr>
        <w:ilvl w:val="0"/>
        <w:numId w:val="3"/>
      </w:numPr>
    </w:pPr>
  </w:style>
  <w:style w:type="paragraph" w:styleId="36">
    <w:name w:val="table of figures"/>
    <w:basedOn w:val="1"/>
    <w:next w:val="1"/>
    <w:qFormat/>
    <w:uiPriority w:val="0"/>
    <w:pPr>
      <w:ind w:left="840" w:leftChars="200" w:hanging="420" w:hangingChars="200"/>
    </w:pPr>
  </w:style>
  <w:style w:type="paragraph" w:styleId="37">
    <w:name w:val="toc 2"/>
    <w:basedOn w:val="1"/>
    <w:next w:val="1"/>
    <w:qFormat/>
    <w:uiPriority w:val="39"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styleId="38">
    <w:name w:val="toc 9"/>
    <w:basedOn w:val="1"/>
    <w:next w:val="1"/>
    <w:qFormat/>
    <w:uiPriority w:val="0"/>
    <w:pPr>
      <w:ind w:left="1920"/>
      <w:jc w:val="left"/>
    </w:pPr>
    <w:rPr>
      <w:rFonts w:ascii="Calibri" w:hAnsi="Calibri" w:cs="Calibri"/>
      <w:sz w:val="18"/>
      <w:szCs w:val="18"/>
    </w:rPr>
  </w:style>
  <w:style w:type="paragraph" w:styleId="39">
    <w:name w:val="Body Text 2"/>
    <w:basedOn w:val="1"/>
    <w:qFormat/>
    <w:uiPriority w:val="0"/>
    <w:rPr>
      <w:i/>
      <w:iCs/>
      <w:sz w:val="30"/>
    </w:rPr>
  </w:style>
  <w:style w:type="paragraph" w:styleId="40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42">
    <w:name w:val="endnote reference"/>
    <w:qFormat/>
    <w:uiPriority w:val="0"/>
    <w:rPr>
      <w:rFonts w:eastAsia="宋体"/>
      <w:sz w:val="24"/>
      <w:szCs w:val="24"/>
      <w:vertAlign w:val="superscript"/>
      <w:lang w:val="en-US" w:eastAsia="zh-CN" w:bidi="ar-SA"/>
    </w:rPr>
  </w:style>
  <w:style w:type="character" w:styleId="43">
    <w:name w:val="page number"/>
    <w:basedOn w:val="41"/>
    <w:qFormat/>
    <w:uiPriority w:val="0"/>
  </w:style>
  <w:style w:type="character" w:styleId="44">
    <w:name w:val="FollowedHyperlink"/>
    <w:qFormat/>
    <w:uiPriority w:val="0"/>
    <w:rPr>
      <w:color w:val="800080"/>
      <w:u w:val="single"/>
    </w:rPr>
  </w:style>
  <w:style w:type="character" w:styleId="45">
    <w:name w:val="Hyperlink"/>
    <w:qFormat/>
    <w:uiPriority w:val="99"/>
    <w:rPr>
      <w:color w:val="auto"/>
      <w:u w:val="none"/>
    </w:rPr>
  </w:style>
  <w:style w:type="character" w:styleId="46">
    <w:name w:val="annotation reference"/>
    <w:qFormat/>
    <w:uiPriority w:val="0"/>
    <w:rPr>
      <w:sz w:val="21"/>
      <w:szCs w:val="21"/>
    </w:rPr>
  </w:style>
  <w:style w:type="character" w:styleId="47">
    <w:name w:val="footnote reference"/>
    <w:qFormat/>
    <w:uiPriority w:val="0"/>
    <w:rPr>
      <w:vertAlign w:val="superscript"/>
    </w:rPr>
  </w:style>
  <w:style w:type="table" w:styleId="49">
    <w:name w:val="Table Grid"/>
    <w:basedOn w:val="48"/>
    <w:qFormat/>
    <w:uiPriority w:val="39"/>
    <w:rPr>
      <w:rFonts w:ascii="等线" w:hAnsi="等线" w:eastAsia="等线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50">
    <w:name w:val="正文：中文强调"/>
    <w:qFormat/>
    <w:uiPriority w:val="0"/>
    <w:rPr>
      <w:rFonts w:eastAsia="楷体_GB2312"/>
    </w:rPr>
  </w:style>
  <w:style w:type="character" w:customStyle="1" w:styleId="51">
    <w:name w:val="题注 Char1"/>
    <w:qFormat/>
    <w:uiPriority w:val="0"/>
    <w:rPr>
      <w:rFonts w:hAnsi="宋体" w:eastAsia="黑体"/>
      <w:kern w:val="2"/>
      <w:sz w:val="21"/>
      <w:szCs w:val="24"/>
      <w:lang w:val="en-US" w:eastAsia="zh-CN" w:bidi="ar-SA"/>
    </w:rPr>
  </w:style>
  <w:style w:type="character" w:customStyle="1" w:styleId="52">
    <w:name w:val="纯文本 Char Char"/>
    <w:qFormat/>
    <w:uiPriority w:val="0"/>
    <w:rPr>
      <w:rFonts w:ascii="宋体" w:hAnsi="Courier New" w:cs="Courier New"/>
      <w:kern w:val="2"/>
      <w:sz w:val="21"/>
      <w:szCs w:val="21"/>
    </w:rPr>
  </w:style>
  <w:style w:type="character" w:customStyle="1" w:styleId="53">
    <w:name w:val="正文文本缩进 3 字符"/>
    <w:link w:val="35"/>
    <w:qFormat/>
    <w:uiPriority w:val="0"/>
    <w:rPr>
      <w:kern w:val="2"/>
      <w:sz w:val="24"/>
      <w:szCs w:val="24"/>
    </w:rPr>
  </w:style>
  <w:style w:type="character" w:customStyle="1" w:styleId="54">
    <w:name w:val="正文：英文强调"/>
    <w:qFormat/>
    <w:uiPriority w:val="0"/>
    <w:rPr>
      <w:rFonts w:ascii="Times New Roman" w:hAnsi="Times New Roman"/>
      <w:i/>
    </w:rPr>
  </w:style>
  <w:style w:type="character" w:customStyle="1" w:styleId="55">
    <w:name w:val="无间隔 Char"/>
    <w:link w:val="56"/>
    <w:qFormat/>
    <w:uiPriority w:val="0"/>
    <w:rPr>
      <w:rFonts w:ascii="Calibri" w:hAnsi="Calibri"/>
      <w:sz w:val="22"/>
      <w:szCs w:val="22"/>
      <w:lang w:bidi="ar-SA"/>
    </w:rPr>
  </w:style>
  <w:style w:type="paragraph" w:customStyle="1" w:styleId="56">
    <w:name w:val="无间隔1"/>
    <w:link w:val="55"/>
    <w:qFormat/>
    <w:uiPriority w:val="0"/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customStyle="1" w:styleId="57">
    <w:name w:val="批注框文本 字符"/>
    <w:link w:val="27"/>
    <w:qFormat/>
    <w:uiPriority w:val="0"/>
    <w:rPr>
      <w:kern w:val="2"/>
      <w:sz w:val="18"/>
      <w:szCs w:val="18"/>
    </w:rPr>
  </w:style>
  <w:style w:type="character" w:customStyle="1" w:styleId="58">
    <w:name w:val="样式 首行缩进:  0.85 厘米 Char Char"/>
    <w:link w:val="59"/>
    <w:qFormat/>
    <w:uiPriority w:val="0"/>
    <w:rPr>
      <w:rFonts w:ascii="宋体" w:hAnsi="宋体" w:cs="宋体"/>
      <w:kern w:val="2"/>
      <w:sz w:val="24"/>
      <w:szCs w:val="24"/>
    </w:rPr>
  </w:style>
  <w:style w:type="paragraph" w:customStyle="1" w:styleId="59">
    <w:name w:val="样式 首行缩进:  0.85 厘米"/>
    <w:basedOn w:val="1"/>
    <w:link w:val="58"/>
    <w:qFormat/>
    <w:uiPriority w:val="0"/>
    <w:pPr>
      <w:spacing w:line="324" w:lineRule="auto"/>
      <w:ind w:firstLine="482"/>
    </w:pPr>
    <w:rPr>
      <w:rFonts w:ascii="宋体" w:hAnsi="宋体" w:cs="宋体"/>
    </w:rPr>
  </w:style>
  <w:style w:type="character" w:customStyle="1" w:styleId="60">
    <w:name w:val="标题 4 字符"/>
    <w:link w:val="6"/>
    <w:qFormat/>
    <w:uiPriority w:val="0"/>
    <w:rPr>
      <w:rFonts w:eastAsia="仿宋_GB2312"/>
      <w:bCs/>
      <w:kern w:val="2"/>
      <w:sz w:val="24"/>
      <w:szCs w:val="28"/>
    </w:rPr>
  </w:style>
  <w:style w:type="character" w:customStyle="1" w:styleId="61">
    <w:name w:val="引用 Char"/>
    <w:link w:val="62"/>
    <w:qFormat/>
    <w:uiPriority w:val="0"/>
    <w:rPr>
      <w:i/>
      <w:iCs/>
      <w:color w:val="000000"/>
      <w:kern w:val="2"/>
      <w:sz w:val="21"/>
      <w:szCs w:val="24"/>
    </w:rPr>
  </w:style>
  <w:style w:type="paragraph" w:customStyle="1" w:styleId="62">
    <w:name w:val="引用1"/>
    <w:basedOn w:val="1"/>
    <w:next w:val="1"/>
    <w:link w:val="61"/>
    <w:qFormat/>
    <w:uiPriority w:val="0"/>
    <w:rPr>
      <w:i/>
      <w:iCs/>
      <w:color w:val="000000"/>
      <w:sz w:val="21"/>
    </w:rPr>
  </w:style>
  <w:style w:type="character" w:customStyle="1" w:styleId="63">
    <w:name w:val="正文文本缩进 2 字符"/>
    <w:link w:val="25"/>
    <w:qFormat/>
    <w:uiPriority w:val="0"/>
    <w:rPr>
      <w:kern w:val="2"/>
      <w:sz w:val="21"/>
      <w:szCs w:val="24"/>
    </w:rPr>
  </w:style>
  <w:style w:type="character" w:customStyle="1" w:styleId="64">
    <w:name w:val="标题 3 字符"/>
    <w:link w:val="5"/>
    <w:qFormat/>
    <w:uiPriority w:val="0"/>
    <w:rPr>
      <w:rFonts w:ascii="Arial" w:hAnsi="Arial" w:eastAsia="黑体"/>
      <w:bCs/>
      <w:kern w:val="2"/>
      <w:sz w:val="24"/>
      <w:szCs w:val="32"/>
    </w:rPr>
  </w:style>
  <w:style w:type="character" w:customStyle="1" w:styleId="65">
    <w:name w:val="批注文字 字符"/>
    <w:link w:val="13"/>
    <w:qFormat/>
    <w:uiPriority w:val="0"/>
    <w:rPr>
      <w:kern w:val="2"/>
      <w:sz w:val="24"/>
      <w:szCs w:val="24"/>
    </w:rPr>
  </w:style>
  <w:style w:type="character" w:customStyle="1" w:styleId="66">
    <w:name w:val="正文文本缩进 字符"/>
    <w:link w:val="20"/>
    <w:qFormat/>
    <w:uiPriority w:val="0"/>
    <w:rPr>
      <w:kern w:val="2"/>
      <w:sz w:val="21"/>
      <w:szCs w:val="24"/>
    </w:rPr>
  </w:style>
  <w:style w:type="character" w:customStyle="1" w:styleId="67">
    <w:name w:val="正文缩进 字符"/>
    <w:link w:val="4"/>
    <w:qFormat/>
    <w:uiPriority w:val="0"/>
    <w:rPr>
      <w:kern w:val="2"/>
      <w:sz w:val="24"/>
      <w:szCs w:val="24"/>
    </w:rPr>
  </w:style>
  <w:style w:type="character" w:customStyle="1" w:styleId="68">
    <w:name w:val="正文：程序代码"/>
    <w:qFormat/>
    <w:uiPriority w:val="0"/>
    <w:rPr>
      <w:rFonts w:ascii="MS Gothic" w:hAnsi="MS Gothic" w:eastAsia="仿宋_GB2312"/>
    </w:rPr>
  </w:style>
  <w:style w:type="character" w:customStyle="1" w:styleId="69">
    <w:name w:val="纯文本 字符"/>
    <w:link w:val="23"/>
    <w:qFormat/>
    <w:uiPriority w:val="0"/>
    <w:rPr>
      <w:rFonts w:ascii="宋体" w:hAnsi="Courier New"/>
      <w:sz w:val="21"/>
    </w:rPr>
  </w:style>
  <w:style w:type="character" w:customStyle="1" w:styleId="70">
    <w:name w:val="论文正文 Char Char"/>
    <w:link w:val="71"/>
    <w:qFormat/>
    <w:uiPriority w:val="0"/>
    <w:rPr>
      <w:kern w:val="2"/>
      <w:sz w:val="24"/>
      <w:szCs w:val="22"/>
    </w:rPr>
  </w:style>
  <w:style w:type="paragraph" w:customStyle="1" w:styleId="71">
    <w:name w:val="论文正文"/>
    <w:basedOn w:val="1"/>
    <w:link w:val="70"/>
    <w:qFormat/>
    <w:uiPriority w:val="0"/>
    <w:pPr>
      <w:spacing w:line="300" w:lineRule="auto"/>
      <w:ind w:firstLine="420"/>
      <w:jc w:val="left"/>
    </w:pPr>
    <w:rPr>
      <w:szCs w:val="22"/>
    </w:rPr>
  </w:style>
  <w:style w:type="character" w:customStyle="1" w:styleId="72">
    <w:name w:val="llyf141"/>
    <w:qFormat/>
    <w:uiPriority w:val="0"/>
    <w:rPr>
      <w:rFonts w:eastAsia="宋体"/>
      <w:spacing w:val="300"/>
      <w:sz w:val="21"/>
      <w:szCs w:val="21"/>
      <w:lang w:val="en-US" w:eastAsia="zh-CN" w:bidi="ar-SA"/>
    </w:rPr>
  </w:style>
  <w:style w:type="character" w:customStyle="1" w:styleId="73">
    <w:name w:val="批注主题 字符"/>
    <w:link w:val="12"/>
    <w:qFormat/>
    <w:uiPriority w:val="0"/>
    <w:rPr>
      <w:b/>
      <w:bCs/>
      <w:kern w:val="2"/>
      <w:sz w:val="24"/>
      <w:szCs w:val="24"/>
    </w:rPr>
  </w:style>
  <w:style w:type="character" w:customStyle="1" w:styleId="74">
    <w:name w:val="题注 字符"/>
    <w:link w:val="15"/>
    <w:qFormat/>
    <w:uiPriority w:val="0"/>
    <w:rPr>
      <w:rFonts w:ascii="黑体" w:hAnsi="黑体" w:eastAsia="黑体" w:cs="Arial"/>
      <w:kern w:val="2"/>
      <w:sz w:val="21"/>
    </w:rPr>
  </w:style>
  <w:style w:type="character" w:customStyle="1" w:styleId="75">
    <w:name w:val="图题注 Char Char"/>
    <w:link w:val="76"/>
    <w:qFormat/>
    <w:uiPriority w:val="0"/>
  </w:style>
  <w:style w:type="paragraph" w:customStyle="1" w:styleId="76">
    <w:name w:val="图题注"/>
    <w:basedOn w:val="15"/>
    <w:link w:val="75"/>
    <w:qFormat/>
    <w:uiPriority w:val="0"/>
    <w:pPr>
      <w:spacing w:beforeLines="25" w:afterLines="25"/>
    </w:pPr>
  </w:style>
  <w:style w:type="paragraph" w:customStyle="1" w:styleId="77">
    <w:name w:val="Char1 Char Char Char"/>
    <w:basedOn w:val="1"/>
    <w:qFormat/>
    <w:uiPriority w:val="0"/>
    <w:rPr>
      <w:sz w:val="21"/>
      <w:szCs w:val="20"/>
    </w:rPr>
  </w:style>
  <w:style w:type="paragraph" w:customStyle="1" w:styleId="78">
    <w:name w:val="TOC 标题1"/>
    <w:basedOn w:val="2"/>
    <w:next w:val="1"/>
    <w:qFormat/>
    <w:uiPriority w:val="0"/>
    <w:pPr>
      <w:keepLines/>
      <w:pageBreakBefore w:val="0"/>
      <w:widowControl/>
      <w:numPr>
        <w:numId w:val="0"/>
      </w:numPr>
      <w:spacing w:after="0" w:line="276" w:lineRule="auto"/>
      <w:jc w:val="left"/>
      <w:outlineLvl w:val="9"/>
    </w:pPr>
    <w:rPr>
      <w:rFonts w:ascii="Cambria" w:hAnsi="Cambria" w:eastAsia="宋体"/>
      <w:b/>
      <w:bCs/>
      <w:color w:val="365F91"/>
      <w:kern w:val="0"/>
      <w:sz w:val="28"/>
      <w:szCs w:val="28"/>
    </w:rPr>
  </w:style>
  <w:style w:type="paragraph" w:customStyle="1" w:styleId="79">
    <w:name w:val="列表编号：参考文献"/>
    <w:basedOn w:val="1"/>
    <w:qFormat/>
    <w:uiPriority w:val="0"/>
    <w:pPr>
      <w:numPr>
        <w:ilvl w:val="0"/>
        <w:numId w:val="4"/>
      </w:numPr>
    </w:pPr>
  </w:style>
  <w:style w:type="paragraph" w:customStyle="1" w:styleId="80">
    <w:name w:val="样式1"/>
    <w:basedOn w:val="1"/>
    <w:qFormat/>
    <w:uiPriority w:val="0"/>
    <w:pPr>
      <w:numPr>
        <w:ilvl w:val="1"/>
        <w:numId w:val="5"/>
      </w:numPr>
    </w:pPr>
    <w:rPr>
      <w:sz w:val="21"/>
    </w:rPr>
  </w:style>
  <w:style w:type="paragraph" w:customStyle="1" w:styleId="81">
    <w:name w:val="图1"/>
    <w:basedOn w:val="1"/>
    <w:next w:val="1"/>
    <w:qFormat/>
    <w:uiPriority w:val="0"/>
    <w:pPr>
      <w:tabs>
        <w:tab w:val="left" w:pos="420"/>
      </w:tabs>
      <w:spacing w:beforeLines="50" w:afterLines="100" w:line="360" w:lineRule="auto"/>
      <w:ind w:left="1105" w:hanging="748"/>
      <w:jc w:val="center"/>
    </w:pPr>
    <w:rPr>
      <w:kern w:val="0"/>
    </w:rPr>
  </w:style>
  <w:style w:type="paragraph" w:customStyle="1" w:styleId="82">
    <w:name w:val="列出段落1"/>
    <w:basedOn w:val="1"/>
    <w:qFormat/>
    <w:uiPriority w:val="34"/>
    <w:pPr>
      <w:ind w:firstLine="420" w:firstLineChars="200"/>
    </w:pPr>
    <w:rPr>
      <w:rFonts w:ascii="Calibri" w:hAnsi="Calibri"/>
      <w:sz w:val="21"/>
      <w:szCs w:val="22"/>
    </w:rPr>
  </w:style>
  <w:style w:type="paragraph" w:customStyle="1" w:styleId="83">
    <w:name w:val="参考文献"/>
    <w:qFormat/>
    <w:uiPriority w:val="0"/>
    <w:pPr>
      <w:widowControl w:val="0"/>
      <w:numPr>
        <w:ilvl w:val="0"/>
        <w:numId w:val="6"/>
      </w:numPr>
      <w:spacing w:line="324" w:lineRule="auto"/>
    </w:pPr>
    <w:rPr>
      <w:rFonts w:ascii="Times New Roman" w:hAnsi="Times New Roman" w:eastAsia="宋体" w:cs="宋体"/>
      <w:sz w:val="24"/>
      <w:szCs w:val="24"/>
      <w:lang w:val="en-US" w:eastAsia="zh-CN" w:bidi="ar-SA"/>
    </w:rPr>
  </w:style>
  <w:style w:type="paragraph" w:customStyle="1" w:styleId="84">
    <w:name w:val="Char Char Char Char Char Char Char Char Char Char Char Char Char"/>
    <w:basedOn w:val="1"/>
    <w:qFormat/>
    <w:uiPriority w:val="0"/>
    <w:rPr>
      <w:rFonts w:ascii="Tahoma" w:hAnsi="Tahoma"/>
      <w:szCs w:val="20"/>
    </w:rPr>
  </w:style>
  <w:style w:type="paragraph" w:customStyle="1" w:styleId="85">
    <w:name w:val="样式2"/>
    <w:basedOn w:val="15"/>
    <w:qFormat/>
    <w:uiPriority w:val="0"/>
    <w:pPr>
      <w:spacing w:beforeLines="30"/>
    </w:pPr>
    <w:rPr>
      <w:rFonts w:ascii="Cambria" w:hAnsi="Cambria" w:eastAsia="宋体" w:cs="Times New Roman"/>
      <w:szCs w:val="21"/>
    </w:rPr>
  </w:style>
  <w:style w:type="paragraph" w:customStyle="1" w:styleId="86">
    <w:name w:val="图表文字"/>
    <w:basedOn w:val="1"/>
    <w:qFormat/>
    <w:uiPriority w:val="0"/>
    <w:rPr>
      <w:sz w:val="21"/>
    </w:rPr>
  </w:style>
  <w:style w:type="paragraph" w:customStyle="1" w:styleId="87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paragraph" w:customStyle="1" w:styleId="88">
    <w:name w:val="Table Paragraph"/>
    <w:basedOn w:val="1"/>
    <w:qFormat/>
    <w:uiPriority w:val="1"/>
    <w:pPr>
      <w:jc w:val="left"/>
    </w:pPr>
    <w:rPr>
      <w:rFonts w:ascii="等线" w:hAnsi="等线" w:eastAsia="等线"/>
      <w:kern w:val="0"/>
      <w:sz w:val="22"/>
      <w:szCs w:val="22"/>
      <w:lang w:eastAsia="en-US"/>
    </w:rPr>
  </w:style>
  <w:style w:type="paragraph" w:customStyle="1" w:styleId="89">
    <w:name w:val="文字"/>
    <w:basedOn w:val="4"/>
    <w:link w:val="91"/>
    <w:qFormat/>
    <w:uiPriority w:val="0"/>
    <w:pPr>
      <w:ind w:firstLine="480"/>
    </w:pPr>
  </w:style>
  <w:style w:type="paragraph" w:customStyle="1" w:styleId="90">
    <w:name w:val="图注"/>
    <w:basedOn w:val="15"/>
    <w:link w:val="93"/>
    <w:qFormat/>
    <w:uiPriority w:val="0"/>
    <w:pPr>
      <w:spacing w:before="91" w:after="91"/>
    </w:pPr>
  </w:style>
  <w:style w:type="character" w:customStyle="1" w:styleId="91">
    <w:name w:val="文字 Char"/>
    <w:link w:val="89"/>
    <w:qFormat/>
    <w:uiPriority w:val="0"/>
  </w:style>
  <w:style w:type="character" w:customStyle="1" w:styleId="92">
    <w:name w:val="页脚 字符1"/>
    <w:link w:val="28"/>
    <w:qFormat/>
    <w:uiPriority w:val="99"/>
    <w:rPr>
      <w:kern w:val="2"/>
      <w:sz w:val="18"/>
      <w:szCs w:val="18"/>
    </w:rPr>
  </w:style>
  <w:style w:type="character" w:customStyle="1" w:styleId="93">
    <w:name w:val="图注 Char"/>
    <w:link w:val="90"/>
    <w:qFormat/>
    <w:uiPriority w:val="0"/>
    <w:rPr>
      <w:rFonts w:ascii="黑体" w:hAnsi="黑体" w:eastAsia="黑体" w:cs="Arial"/>
      <w:kern w:val="2"/>
      <w:sz w:val="21"/>
      <w:szCs w:val="24"/>
    </w:rPr>
  </w:style>
  <w:style w:type="character" w:customStyle="1" w:styleId="94">
    <w:name w:val="副标题 字符"/>
    <w:qFormat/>
    <w:uiPriority w:val="11"/>
    <w:rPr>
      <w:rFonts w:ascii="等线 Light" w:hAnsi="等线 Light" w:cs="Times New Roman"/>
      <w:b/>
      <w:bCs/>
      <w:kern w:val="28"/>
      <w:sz w:val="32"/>
      <w:szCs w:val="32"/>
    </w:rPr>
  </w:style>
  <w:style w:type="character" w:customStyle="1" w:styleId="95">
    <w:name w:val="副标题 字符1"/>
    <w:link w:val="32"/>
    <w:qFormat/>
    <w:uiPriority w:val="11"/>
    <w:rPr>
      <w:rFonts w:ascii="Cambria" w:hAnsi="Cambria" w:eastAsia="黑体"/>
      <w:bCs/>
      <w:kern w:val="28"/>
      <w:sz w:val="28"/>
      <w:szCs w:val="32"/>
    </w:rPr>
  </w:style>
  <w:style w:type="table" w:customStyle="1" w:styleId="96">
    <w:name w:val="样式3"/>
    <w:basedOn w:val="48"/>
    <w:qFormat/>
    <w:uiPriority w:val="99"/>
    <w:tblPr>
      <w:tblBorders>
        <w:top w:val="single" w:color="008000" w:sz="12" w:space="0"/>
        <w:bottom w:val="single" w:color="008000" w:sz="12" w:space="0"/>
      </w:tblBorders>
    </w:tblPr>
    <w:tcPr>
      <w:vAlign w:val="center"/>
    </w:tcPr>
  </w:style>
  <w:style w:type="table" w:customStyle="1" w:styleId="97">
    <w:name w:val="网格型1"/>
    <w:basedOn w:val="48"/>
    <w:qFormat/>
    <w:uiPriority w:val="39"/>
    <w:rPr>
      <w:rFonts w:ascii="Calibri" w:hAnsi="Calibri" w:eastAsia="Times New Roman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8">
    <w:name w:val="apple-converted-space"/>
    <w:qFormat/>
    <w:uiPriority w:val="0"/>
  </w:style>
  <w:style w:type="paragraph" w:customStyle="1" w:styleId="99">
    <w:name w:val="正文1"/>
    <w:basedOn w:val="4"/>
    <w:link w:val="100"/>
    <w:qFormat/>
    <w:uiPriority w:val="0"/>
    <w:pPr>
      <w:ind w:firstLine="482"/>
    </w:pPr>
  </w:style>
  <w:style w:type="character" w:customStyle="1" w:styleId="100">
    <w:name w:val="正文 Char"/>
    <w:link w:val="99"/>
    <w:qFormat/>
    <w:uiPriority w:val="0"/>
    <w:rPr>
      <w:kern w:val="2"/>
      <w:sz w:val="24"/>
      <w:szCs w:val="24"/>
    </w:rPr>
  </w:style>
  <w:style w:type="character" w:customStyle="1" w:styleId="101">
    <w:name w:val="页脚 字符"/>
    <w:qFormat/>
    <w:uiPriority w:val="99"/>
  </w:style>
  <w:style w:type="paragraph" w:customStyle="1" w:styleId="102">
    <w:name w:val="列出段落2"/>
    <w:basedOn w:val="1"/>
    <w:qFormat/>
    <w:uiPriority w:val="99"/>
    <w:pPr>
      <w:ind w:firstLine="420" w:firstLineChars="200"/>
    </w:pPr>
    <w:rPr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6.jpe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header" Target="header2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footer" Target="footer1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HUST</Company>
  <Pages>8</Pages>
  <Words>431</Words>
  <Characters>2457</Characters>
  <Lines>20</Lines>
  <Paragraphs>5</Paragraphs>
  <ScaleCrop>false</ScaleCrop>
  <LinksUpToDate>false</LinksUpToDate>
  <CharactersWithSpaces>2883</CharactersWithSpaces>
  <Application>WPS Office_3.5.0.5458_F1E327BC-269C-435d-A152-05C5408002CA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2018-04-10T20:27:00Z</dcterms:created>
  <dc:creator>xmdong</dc:creator>
  <cp:lastModifiedBy>apple</cp:lastModifiedBy>
  <cp:lastPrinted>2015-03-02T16:26:00Z</cp:lastPrinted>
  <dcterms:modified xsi:type="dcterms:W3CDTF">2021-04-27T10:09:15Z</dcterms:modified>
  <dc:title>计算机组成原理  课程设计报告</dc:title>
  <cp:revision>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2052-3.5.0.5458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</Properties>
</file>